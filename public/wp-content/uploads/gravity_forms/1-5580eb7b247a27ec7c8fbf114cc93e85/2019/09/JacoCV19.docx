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510" w:rsidRPr="00922832" w:rsidRDefault="004D6510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0C63D9" w:rsidRPr="00D82AC8" w:rsidRDefault="00346600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</w:p>
    <w:p w:rsidR="000C63D9" w:rsidRPr="00D82AC8" w:rsidRDefault="00C00DBE" w:rsidP="00C506F3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4D6510" w:rsidRPr="00922832" w:rsidRDefault="004D6510" w:rsidP="00C506F3">
      <w:pPr>
        <w:shd w:val="clear" w:color="auto" w:fill="0070C0"/>
        <w:ind w:left="-1260" w:right="-1050"/>
        <w:jc w:val="right"/>
        <w:rPr>
          <w:rFonts w:ascii="Century Gothic" w:hAnsi="Century Gothic"/>
          <w:noProof w:val="0"/>
          <w:sz w:val="8"/>
          <w:szCs w:val="8"/>
        </w:rPr>
      </w:pPr>
    </w:p>
    <w:p w:rsidR="000970D8" w:rsidRPr="008E3D4C" w:rsidRDefault="00DE2493" w:rsidP="004302DA">
      <w:pPr>
        <w:tabs>
          <w:tab w:val="left" w:pos="7740"/>
        </w:tabs>
        <w:spacing w:before="60" w:after="60"/>
        <w:ind w:right="3"/>
        <w:jc w:val="center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b/>
          <w:noProof w:val="0"/>
          <w:sz w:val="20"/>
        </w:rPr>
        <w:t xml:space="preserve">E: </w:t>
      </w:r>
      <w:r w:rsidR="00340B21" w:rsidRPr="00922832">
        <w:rPr>
          <w:rFonts w:ascii="Trebuchet MS" w:hAnsi="Trebuchet MS"/>
          <w:noProof w:val="0"/>
          <w:sz w:val="20"/>
        </w:rPr>
        <w:t>jacovz@gmail.com</w:t>
      </w:r>
      <w:r w:rsidR="004302DA" w:rsidRPr="00922832">
        <w:rPr>
          <w:rFonts w:ascii="Trebuchet MS" w:hAnsi="Trebuchet MS"/>
          <w:noProof w:val="0"/>
          <w:sz w:val="20"/>
        </w:rPr>
        <w:t xml:space="preserve">   </w:t>
      </w:r>
      <w:r w:rsidR="008E3D4C">
        <w:rPr>
          <w:rFonts w:ascii="Trebuchet MS" w:hAnsi="Trebuchet MS"/>
          <w:b/>
          <w:noProof w:val="0"/>
          <w:sz w:val="20"/>
        </w:rPr>
        <w:t>SKYPE ID</w:t>
      </w:r>
      <w:r w:rsidR="008E3D4C" w:rsidRPr="00922832">
        <w:rPr>
          <w:rFonts w:ascii="Trebuchet MS" w:hAnsi="Trebuchet MS"/>
          <w:b/>
          <w:noProof w:val="0"/>
          <w:sz w:val="20"/>
        </w:rPr>
        <w:t xml:space="preserve">: </w:t>
      </w:r>
      <w:r w:rsidR="008E3D4C">
        <w:rPr>
          <w:rFonts w:ascii="Trebuchet MS" w:hAnsi="Trebuchet MS"/>
          <w:noProof w:val="0"/>
          <w:sz w:val="20"/>
        </w:rPr>
        <w:t>massspectrometry77</w:t>
      </w:r>
      <w:r w:rsidR="0082402C">
        <w:rPr>
          <w:rFonts w:ascii="Trebuchet MS" w:hAnsi="Trebuchet MS"/>
          <w:noProof w:val="0"/>
          <w:sz w:val="20"/>
        </w:rPr>
        <w:t xml:space="preserve"> </w:t>
      </w:r>
      <w:r w:rsidR="00305E92">
        <w:rPr>
          <w:rFonts w:ascii="Trebuchet MS" w:hAnsi="Trebuchet MS"/>
          <w:noProof w:val="0"/>
          <w:sz w:val="20"/>
        </w:rPr>
        <w:t xml:space="preserve">   </w:t>
      </w:r>
      <w:r w:rsidR="0082402C" w:rsidRPr="0082402C">
        <w:rPr>
          <w:rFonts w:ascii="Trebuchet MS" w:hAnsi="Trebuchet MS"/>
          <w:b/>
          <w:noProof w:val="0"/>
          <w:sz w:val="20"/>
        </w:rPr>
        <w:t>LinkedIn</w:t>
      </w:r>
      <w:r w:rsidR="0082402C" w:rsidRPr="0082402C">
        <w:rPr>
          <w:rFonts w:ascii="Trebuchet MS" w:hAnsi="Trebuchet MS"/>
          <w:noProof w:val="0"/>
          <w:sz w:val="20"/>
        </w:rPr>
        <w:t>:</w:t>
      </w:r>
      <w:r w:rsidR="0082402C" w:rsidRPr="0082402C">
        <w:t xml:space="preserve"> </w:t>
      </w:r>
      <w:r w:rsidR="0082402C" w:rsidRPr="0082402C">
        <w:rPr>
          <w:rFonts w:ascii="Trebuchet MS" w:hAnsi="Trebuchet MS"/>
          <w:noProof w:val="0"/>
          <w:sz w:val="20"/>
        </w:rPr>
        <w:t>https://www.linkedin.com/in/jav01</w:t>
      </w:r>
    </w:p>
    <w:p w:rsidR="005D2839" w:rsidRPr="00922832" w:rsidRDefault="00785E00" w:rsidP="00B16F78">
      <w:pPr>
        <w:pStyle w:val="Heading3"/>
        <w:spacing w:before="60" w:after="60"/>
        <w:ind w:right="3"/>
        <w:rPr>
          <w:rFonts w:ascii="Trebuchet MS" w:hAnsi="Trebuchet MS"/>
          <w:noProof w:val="0"/>
          <w:color w:val="0070C0"/>
          <w:sz w:val="20"/>
          <w:szCs w:val="20"/>
          <w:lang w:val="en-AU"/>
        </w:rPr>
      </w:pP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  <w:r w:rsidRPr="00922832">
        <w:rPr>
          <w:rFonts w:ascii="Trebuchet MS" w:hAnsi="Trebuchet MS"/>
          <w:noProof w:val="0"/>
          <w:color w:val="3366FF"/>
          <w:sz w:val="20"/>
          <w:szCs w:val="20"/>
          <w:lang w:val="en-AU"/>
        </w:rPr>
        <w:tab/>
      </w:r>
    </w:p>
    <w:p w:rsidR="00C538F9" w:rsidRPr="00922832" w:rsidRDefault="005E2546" w:rsidP="00D82AC8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FF552D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CAREER</w:t>
      </w:r>
      <w:r w:rsidR="007E30B2"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 </w:t>
      </w: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SUMMARY</w:t>
      </w:r>
    </w:p>
    <w:p w:rsidR="00C538F9" w:rsidRPr="00922832" w:rsidRDefault="00C538F9" w:rsidP="001C3D06">
      <w:pPr>
        <w:spacing w:before="60" w:after="60"/>
        <w:ind w:right="3"/>
        <w:rPr>
          <w:rFonts w:ascii="Trebuchet MS" w:hAnsi="Trebuchet MS"/>
          <w:noProof w:val="0"/>
          <w:sz w:val="20"/>
        </w:rPr>
      </w:pPr>
    </w:p>
    <w:p w:rsidR="00D0343F" w:rsidRPr="00922832" w:rsidRDefault="00D51C72" w:rsidP="00D0343F">
      <w:pPr>
        <w:jc w:val="both"/>
        <w:rPr>
          <w:rFonts w:ascii="Trebuchet MS" w:hAnsi="Trebuchet MS" w:cs="Arial"/>
          <w:bCs/>
          <w:noProof w:val="0"/>
          <w:sz w:val="20"/>
          <w:szCs w:val="20"/>
        </w:rPr>
      </w:pPr>
      <w:r w:rsidRPr="00922832">
        <w:rPr>
          <w:rFonts w:ascii="Trebuchet MS" w:hAnsi="Trebuchet MS" w:cs="Arial"/>
          <w:bCs/>
          <w:noProof w:val="0"/>
          <w:sz w:val="20"/>
          <w:szCs w:val="20"/>
        </w:rPr>
        <w:t>A qualified</w:t>
      </w:r>
      <w:r w:rsidR="00D5566D" w:rsidRPr="00922832">
        <w:rPr>
          <w:rFonts w:ascii="Trebuchet MS" w:hAnsi="Trebuchet MS" w:cs="Arial"/>
          <w:bCs/>
          <w:noProof w:val="0"/>
          <w:sz w:val="20"/>
          <w:szCs w:val="20"/>
        </w:rPr>
        <w:t>, experienced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and passionate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Forensic</w:t>
      </w:r>
      <w:r w:rsidR="00C00DBE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Toxicologist</w:t>
      </w:r>
      <w:r w:rsidR="00AF224A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/ Analytical Chemist</w:t>
      </w:r>
      <w:r w:rsidR="00C00DBE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/</w:t>
      </w:r>
      <w:r w:rsidR="00C00DBE" w:rsidRPr="00C00DBE">
        <w:t xml:space="preserve"> </w:t>
      </w:r>
      <w:r w:rsidR="00C00DBE" w:rsidRPr="00C00DBE">
        <w:rPr>
          <w:rFonts w:ascii="Trebuchet MS" w:hAnsi="Trebuchet MS" w:cs="Arial"/>
          <w:b/>
          <w:bCs/>
          <w:noProof w:val="0"/>
          <w:sz w:val="20"/>
          <w:szCs w:val="20"/>
        </w:rPr>
        <w:t>Forensic Chemist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, with more than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1</w:t>
      </w:r>
      <w:r w:rsidR="00525499">
        <w:rPr>
          <w:rFonts w:ascii="Trebuchet MS" w:hAnsi="Trebuchet MS" w:cs="Arial"/>
          <w:b/>
          <w:bCs/>
          <w:noProof w:val="0"/>
          <w:sz w:val="20"/>
          <w:szCs w:val="20"/>
        </w:rPr>
        <w:t>8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years’</w:t>
      </w:r>
      <w:r w:rsidR="00423F60">
        <w:rPr>
          <w:rFonts w:ascii="Trebuchet MS" w:hAnsi="Trebuchet MS" w:cs="Arial"/>
          <w:bCs/>
          <w:noProof w:val="0"/>
          <w:sz w:val="20"/>
          <w:szCs w:val="20"/>
        </w:rPr>
        <w:t xml:space="preserve"> experience gained 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within </w:t>
      </w:r>
      <w:r w:rsidR="00D5566D" w:rsidRPr="00922832">
        <w:rPr>
          <w:rFonts w:ascii="Trebuchet MS" w:hAnsi="Trebuchet MS" w:cs="Arial"/>
          <w:b/>
          <w:bCs/>
          <w:noProof w:val="0"/>
          <w:sz w:val="20"/>
          <w:szCs w:val="20"/>
        </w:rPr>
        <w:t>G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overnment</w:t>
      </w:r>
      <w:r w:rsidR="00D5566D" w:rsidRPr="00922832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/</w:t>
      </w:r>
      <w:r w:rsidR="00D5566D" w:rsidRPr="00922832">
        <w:rPr>
          <w:rFonts w:ascii="Trebuchet MS" w:hAnsi="Trebuchet MS" w:cs="Arial"/>
          <w:b/>
          <w:bCs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health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,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pharmaceutical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,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chemical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and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crime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services. Meticulous and thorough, I pride myself on my ability to conceptualise analytical and innovative solutions to scientific / research problems. I now seek a challenging role with a focus </w:t>
      </w:r>
      <w:r w:rsidRPr="00B121E2">
        <w:rPr>
          <w:rFonts w:ascii="Trebuchet MS" w:hAnsi="Trebuchet MS" w:cs="Arial"/>
          <w:bCs/>
          <w:noProof w:val="0"/>
          <w:color w:val="000000"/>
          <w:sz w:val="20"/>
          <w:szCs w:val="20"/>
        </w:rPr>
        <w:t>on LC-MS</w:t>
      </w:r>
      <w:r w:rsidR="00B4562A">
        <w:rPr>
          <w:rFonts w:ascii="Trebuchet MS" w:hAnsi="Trebuchet MS" w:cs="Arial"/>
          <w:bCs/>
          <w:noProof w:val="0"/>
          <w:color w:val="000000"/>
          <w:sz w:val="20"/>
          <w:szCs w:val="20"/>
        </w:rPr>
        <w:t>/MS</w:t>
      </w:r>
      <w:r w:rsidRPr="00B121E2">
        <w:rPr>
          <w:rFonts w:ascii="Trebuchet MS" w:hAnsi="Trebuchet MS" w:cs="Arial"/>
          <w:bCs/>
          <w:noProof w:val="0"/>
          <w:color w:val="000000"/>
          <w:sz w:val="20"/>
          <w:szCs w:val="20"/>
        </w:rPr>
        <w:t xml:space="preserve"> or GC-MS</w:t>
      </w:r>
      <w:r w:rsidR="00815E6B" w:rsidRPr="00B121E2">
        <w:rPr>
          <w:rFonts w:ascii="Trebuchet MS" w:hAnsi="Trebuchet MS" w:cs="Arial"/>
          <w:bCs/>
          <w:noProof w:val="0"/>
          <w:color w:val="000000"/>
          <w:sz w:val="20"/>
          <w:szCs w:val="20"/>
        </w:rPr>
        <w:t xml:space="preserve"> analysis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>.</w:t>
      </w:r>
    </w:p>
    <w:p w:rsidR="0070594E" w:rsidRPr="004B735A" w:rsidRDefault="0070594E" w:rsidP="0070594E">
      <w:pPr>
        <w:jc w:val="both"/>
        <w:rPr>
          <w:rFonts w:ascii="Trebuchet MS" w:hAnsi="Trebuchet MS" w:cs="Arial"/>
          <w:bCs/>
          <w:noProof w:val="0"/>
          <w:sz w:val="16"/>
          <w:szCs w:val="16"/>
        </w:rPr>
      </w:pPr>
    </w:p>
    <w:p w:rsidR="000671BA" w:rsidRPr="008A753F" w:rsidRDefault="000C050A" w:rsidP="008A753F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FF0000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KEY</w:t>
      </w:r>
      <w:r w:rsidR="007E30B2"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 </w:t>
      </w:r>
      <w:r w:rsidR="00700D6C" w:rsidRPr="00922832">
        <w:rPr>
          <w:rFonts w:ascii="Trebuchet MS" w:hAnsi="Trebuchet MS"/>
          <w:noProof w:val="0"/>
          <w:color w:val="auto"/>
          <w:sz w:val="24"/>
          <w:lang w:val="en-AU"/>
        </w:rPr>
        <w:t>SKILL</w:t>
      </w:r>
      <w:r w:rsidR="003D10A1">
        <w:rPr>
          <w:rFonts w:ascii="Trebuchet MS" w:hAnsi="Trebuchet MS"/>
          <w:noProof w:val="0"/>
          <w:color w:val="auto"/>
          <w:sz w:val="24"/>
          <w:lang w:val="en-AU"/>
        </w:rPr>
        <w:t xml:space="preserve">S </w:t>
      </w:r>
      <w:r w:rsidR="003D10A1" w:rsidRPr="00B121E2">
        <w:rPr>
          <w:rFonts w:ascii="Trebuchet MS" w:hAnsi="Trebuchet MS"/>
          <w:noProof w:val="0"/>
          <w:color w:val="000000"/>
          <w:sz w:val="24"/>
          <w:lang w:val="en-AU"/>
        </w:rPr>
        <w:t>/ ANALYTICAL TECHNIQUE</w:t>
      </w:r>
      <w:r w:rsidR="00700D6C" w:rsidRPr="00B121E2">
        <w:rPr>
          <w:rFonts w:ascii="Trebuchet MS" w:hAnsi="Trebuchet MS"/>
          <w:noProof w:val="0"/>
          <w:color w:val="000000"/>
          <w:sz w:val="24"/>
          <w:lang w:val="en-AU"/>
        </w:rPr>
        <w:t>S</w:t>
      </w:r>
    </w:p>
    <w:p w:rsidR="001D0341" w:rsidRPr="004B735A" w:rsidRDefault="001D0341" w:rsidP="004B735A">
      <w:pPr>
        <w:spacing w:before="60" w:after="60"/>
        <w:ind w:left="1440" w:right="3"/>
        <w:rPr>
          <w:rFonts w:ascii="Trebuchet MS" w:hAnsi="Trebuchet MS"/>
          <w:noProof w:val="0"/>
          <w:sz w:val="16"/>
          <w:szCs w:val="16"/>
        </w:rPr>
        <w:sectPr w:rsidR="001D0341" w:rsidRPr="004B735A" w:rsidSect="00ED1770">
          <w:footerReference w:type="default" r:id="rId8"/>
          <w:pgSz w:w="11906" w:h="16838"/>
          <w:pgMar w:top="284" w:right="1077" w:bottom="181" w:left="1077" w:header="709" w:footer="119" w:gutter="0"/>
          <w:cols w:space="708"/>
          <w:docGrid w:linePitch="360"/>
        </w:sectPr>
      </w:pPr>
    </w:p>
    <w:p w:rsidR="00F95F34" w:rsidRPr="00F95F34" w:rsidRDefault="00815E6B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C506F3">
        <w:rPr>
          <w:rFonts w:ascii="Trebuchet MS" w:hAnsi="Trebuchet MS"/>
          <w:noProof w:val="0"/>
          <w:sz w:val="20"/>
          <w:szCs w:val="20"/>
        </w:rPr>
        <w:lastRenderedPageBreak/>
        <w:t>Mass Spectrometry (</w:t>
      </w:r>
      <w:r w:rsidRPr="00C506F3">
        <w:rPr>
          <w:rFonts w:ascii="Trebuchet MS" w:hAnsi="Trebuchet MS"/>
          <w:b/>
          <w:noProof w:val="0"/>
          <w:sz w:val="20"/>
          <w:szCs w:val="20"/>
        </w:rPr>
        <w:t>LC-MS</w:t>
      </w:r>
      <w:r w:rsidR="00B4562A">
        <w:rPr>
          <w:rFonts w:ascii="Trebuchet MS" w:hAnsi="Trebuchet MS"/>
          <w:b/>
          <w:noProof w:val="0"/>
          <w:sz w:val="20"/>
          <w:szCs w:val="20"/>
        </w:rPr>
        <w:t>/MS</w:t>
      </w:r>
      <w:r w:rsidR="00716848">
        <w:rPr>
          <w:rFonts w:ascii="Trebuchet MS" w:hAnsi="Trebuchet MS"/>
          <w:b/>
          <w:noProof w:val="0"/>
          <w:sz w:val="20"/>
          <w:szCs w:val="20"/>
        </w:rPr>
        <w:t xml:space="preserve">, </w:t>
      </w:r>
      <w:r w:rsidR="004B735A">
        <w:rPr>
          <w:rFonts w:ascii="Trebuchet MS" w:hAnsi="Trebuchet MS"/>
          <w:b/>
          <w:noProof w:val="0"/>
          <w:sz w:val="20"/>
          <w:szCs w:val="20"/>
        </w:rPr>
        <w:t>LC-QTOF-MS, LC-Q-</w:t>
      </w:r>
      <w:proofErr w:type="spellStart"/>
      <w:r w:rsidR="004B735A">
        <w:rPr>
          <w:rFonts w:ascii="Trebuchet MS" w:hAnsi="Trebuchet MS"/>
          <w:b/>
          <w:noProof w:val="0"/>
          <w:sz w:val="20"/>
          <w:szCs w:val="20"/>
        </w:rPr>
        <w:t>Orbitrap</w:t>
      </w:r>
      <w:proofErr w:type="spellEnd"/>
      <w:r w:rsidR="004B735A">
        <w:rPr>
          <w:rFonts w:ascii="Trebuchet MS" w:hAnsi="Trebuchet MS"/>
          <w:b/>
          <w:noProof w:val="0"/>
          <w:sz w:val="20"/>
          <w:szCs w:val="20"/>
        </w:rPr>
        <w:t>-MS</w:t>
      </w:r>
      <w:r w:rsidR="007C3E4D">
        <w:rPr>
          <w:rFonts w:ascii="Trebuchet MS" w:hAnsi="Trebuchet MS"/>
          <w:b/>
          <w:noProof w:val="0"/>
          <w:sz w:val="20"/>
          <w:szCs w:val="20"/>
        </w:rPr>
        <w:t>/MS</w:t>
      </w:r>
      <w:r w:rsidR="004B735A">
        <w:rPr>
          <w:rFonts w:ascii="Trebuchet MS" w:hAnsi="Trebuchet MS"/>
          <w:b/>
          <w:noProof w:val="0"/>
          <w:sz w:val="20"/>
          <w:szCs w:val="20"/>
        </w:rPr>
        <w:t xml:space="preserve">, </w:t>
      </w:r>
      <w:r w:rsidR="00F95F34">
        <w:rPr>
          <w:rFonts w:ascii="Trebuchet MS" w:hAnsi="Trebuchet MS"/>
          <w:b/>
          <w:noProof w:val="0"/>
          <w:sz w:val="20"/>
          <w:szCs w:val="20"/>
        </w:rPr>
        <w:t xml:space="preserve"> </w:t>
      </w:r>
      <w:r w:rsidR="00716848">
        <w:rPr>
          <w:rFonts w:ascii="Trebuchet MS" w:hAnsi="Trebuchet MS"/>
          <w:b/>
          <w:noProof w:val="0"/>
          <w:sz w:val="20"/>
          <w:szCs w:val="20"/>
        </w:rPr>
        <w:t>GC-MS</w:t>
      </w:r>
      <w:r w:rsidR="00F95F34">
        <w:rPr>
          <w:rFonts w:ascii="Trebuchet MS" w:hAnsi="Trebuchet MS"/>
          <w:b/>
          <w:noProof w:val="0"/>
          <w:sz w:val="20"/>
          <w:szCs w:val="20"/>
        </w:rPr>
        <w:t xml:space="preserve">,  GC-TOF-MS </w:t>
      </w:r>
      <w:r w:rsidR="00B4562A">
        <w:rPr>
          <w:rFonts w:ascii="Trebuchet MS" w:hAnsi="Trebuchet MS"/>
          <w:noProof w:val="0"/>
          <w:sz w:val="20"/>
          <w:szCs w:val="20"/>
        </w:rPr>
        <w:t xml:space="preserve">&amp; </w:t>
      </w:r>
    </w:p>
    <w:p w:rsidR="006348EB" w:rsidRPr="006348EB" w:rsidRDefault="00716848" w:rsidP="00F95F34">
      <w:pPr>
        <w:widowControl w:val="0"/>
        <w:tabs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>
        <w:rPr>
          <w:rFonts w:ascii="Trebuchet MS" w:hAnsi="Trebuchet MS"/>
          <w:b/>
          <w:noProof w:val="0"/>
          <w:sz w:val="20"/>
          <w:szCs w:val="20"/>
        </w:rPr>
        <w:t>ICP</w:t>
      </w:r>
      <w:r w:rsidR="00815E6B" w:rsidRPr="00C506F3">
        <w:rPr>
          <w:rFonts w:ascii="Trebuchet MS" w:hAnsi="Trebuchet MS"/>
          <w:b/>
          <w:noProof w:val="0"/>
          <w:sz w:val="20"/>
          <w:szCs w:val="20"/>
        </w:rPr>
        <w:t>-MS</w:t>
      </w:r>
      <w:r w:rsidR="00815E6B" w:rsidRPr="00C506F3">
        <w:rPr>
          <w:rFonts w:ascii="Trebuchet MS" w:hAnsi="Trebuchet MS"/>
          <w:noProof w:val="0"/>
          <w:sz w:val="20"/>
          <w:szCs w:val="20"/>
        </w:rPr>
        <w:t>),</w:t>
      </w:r>
      <w:r w:rsidR="006348EB">
        <w:rPr>
          <w:rFonts w:ascii="Trebuchet MS" w:hAnsi="Trebuchet MS"/>
          <w:noProof w:val="0"/>
          <w:sz w:val="20"/>
          <w:szCs w:val="20"/>
        </w:rPr>
        <w:t xml:space="preserve"> </w:t>
      </w:r>
    </w:p>
    <w:p w:rsidR="00D0343F" w:rsidRPr="00C506F3" w:rsidRDefault="00700D6C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C506F3">
        <w:rPr>
          <w:rFonts w:ascii="Trebuchet MS" w:hAnsi="Trebuchet MS"/>
          <w:noProof w:val="0"/>
          <w:sz w:val="20"/>
          <w:szCs w:val="20"/>
        </w:rPr>
        <w:t>High Performance Liquid Chromatography (</w:t>
      </w:r>
      <w:r w:rsidRPr="00C506F3">
        <w:rPr>
          <w:rFonts w:ascii="Trebuchet MS" w:hAnsi="Trebuchet MS"/>
          <w:b/>
          <w:noProof w:val="0"/>
          <w:sz w:val="20"/>
          <w:szCs w:val="20"/>
        </w:rPr>
        <w:t>HPLC</w:t>
      </w:r>
      <w:r w:rsidR="007E2FB1" w:rsidRPr="00C506F3">
        <w:rPr>
          <w:rFonts w:ascii="Trebuchet MS" w:hAnsi="Trebuchet MS"/>
          <w:b/>
          <w:noProof w:val="0"/>
          <w:sz w:val="20"/>
          <w:szCs w:val="20"/>
        </w:rPr>
        <w:t>-DAD/PDA/FLD</w:t>
      </w:r>
      <w:r w:rsidR="00815E6B" w:rsidRPr="00C506F3">
        <w:rPr>
          <w:rFonts w:ascii="Trebuchet MS" w:hAnsi="Trebuchet MS"/>
          <w:noProof w:val="0"/>
          <w:sz w:val="20"/>
          <w:szCs w:val="20"/>
        </w:rPr>
        <w:t>)</w:t>
      </w:r>
      <w:r w:rsidRPr="00C506F3">
        <w:rPr>
          <w:rFonts w:ascii="Trebuchet MS" w:hAnsi="Trebuchet MS"/>
          <w:noProof w:val="0"/>
          <w:sz w:val="20"/>
          <w:szCs w:val="20"/>
        </w:rPr>
        <w:t xml:space="preserve"> &amp; Gas Chromatography (</w:t>
      </w:r>
      <w:r w:rsidR="008269B0" w:rsidRPr="00C506F3">
        <w:rPr>
          <w:rFonts w:ascii="Trebuchet MS" w:hAnsi="Trebuchet MS"/>
          <w:b/>
          <w:noProof w:val="0"/>
          <w:sz w:val="20"/>
          <w:szCs w:val="20"/>
        </w:rPr>
        <w:t>GC</w:t>
      </w:r>
      <w:r w:rsidR="007E2FB1" w:rsidRPr="00C506F3">
        <w:rPr>
          <w:rFonts w:ascii="Trebuchet MS" w:hAnsi="Trebuchet MS"/>
          <w:b/>
          <w:noProof w:val="0"/>
          <w:sz w:val="20"/>
          <w:szCs w:val="20"/>
        </w:rPr>
        <w:t>-FID</w:t>
      </w:r>
      <w:r w:rsidR="009C20E1">
        <w:rPr>
          <w:rFonts w:ascii="Trebuchet MS" w:hAnsi="Trebuchet MS"/>
          <w:b/>
          <w:noProof w:val="0"/>
          <w:sz w:val="20"/>
          <w:szCs w:val="20"/>
        </w:rPr>
        <w:t>/NPD</w:t>
      </w:r>
      <w:r w:rsidRPr="00C506F3">
        <w:rPr>
          <w:rFonts w:ascii="Trebuchet MS" w:hAnsi="Trebuchet MS"/>
          <w:noProof w:val="0"/>
          <w:sz w:val="20"/>
          <w:szCs w:val="20"/>
        </w:rPr>
        <w:t>)</w:t>
      </w:r>
    </w:p>
    <w:p w:rsidR="007E2FB1" w:rsidRPr="00922832" w:rsidRDefault="00815E6B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>Qualitative/</w:t>
      </w:r>
      <w:r w:rsidR="007E2FB1" w:rsidRPr="00922832">
        <w:rPr>
          <w:rFonts w:ascii="Trebuchet MS" w:hAnsi="Trebuchet MS"/>
          <w:noProof w:val="0"/>
          <w:sz w:val="20"/>
          <w:szCs w:val="20"/>
        </w:rPr>
        <w:t xml:space="preserve">quantitative forensic analysis of </w:t>
      </w:r>
      <w:r w:rsidR="007E2FB1" w:rsidRPr="00922832">
        <w:rPr>
          <w:rFonts w:ascii="Trebuchet MS" w:eastAsia="Arial" w:hAnsi="Trebuchet MS"/>
          <w:b/>
          <w:noProof w:val="0"/>
          <w:color w:val="000000"/>
          <w:sz w:val="20"/>
          <w:szCs w:val="20"/>
        </w:rPr>
        <w:t>biological tissues</w:t>
      </w:r>
      <w:r w:rsidR="007E2FB1"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(human viscera) &amp; </w:t>
      </w:r>
      <w:r w:rsidR="007E2FB1" w:rsidRPr="00922832">
        <w:rPr>
          <w:rFonts w:ascii="Trebuchet MS" w:eastAsia="Arial" w:hAnsi="Trebuchet MS"/>
          <w:b/>
          <w:noProof w:val="0"/>
          <w:color w:val="000000"/>
          <w:sz w:val="20"/>
          <w:szCs w:val="20"/>
        </w:rPr>
        <w:t>body fluid</w:t>
      </w:r>
      <w:r w:rsidR="007E2FB1"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samples</w:t>
      </w:r>
      <w:r w:rsidR="008A753F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(blood, eye fluid, urine, bile, stomach contents)</w:t>
      </w:r>
    </w:p>
    <w:p w:rsidR="007E2FB1" w:rsidRPr="00922832" w:rsidRDefault="007E2FB1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Determine presence and/or levels of pharmaceutical &amp; illegal 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drugs </w:t>
      </w:r>
      <w:r w:rsidRPr="00922832">
        <w:rPr>
          <w:rFonts w:ascii="Trebuchet MS" w:hAnsi="Trebuchet MS"/>
          <w:noProof w:val="0"/>
          <w:sz w:val="20"/>
          <w:szCs w:val="20"/>
        </w:rPr>
        <w:t>&amp;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poisons</w:t>
      </w:r>
    </w:p>
    <w:p w:rsidR="007E2FB1" w:rsidRPr="00A5355F" w:rsidRDefault="007E2FB1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7E2FB1">
        <w:rPr>
          <w:rFonts w:ascii="Trebuchet MS" w:hAnsi="Trebuchet MS"/>
          <w:noProof w:val="0"/>
          <w:sz w:val="20"/>
          <w:szCs w:val="20"/>
        </w:rPr>
        <w:t>Solid Phase Extraction (</w:t>
      </w:r>
      <w:r w:rsidRPr="007E2FB1">
        <w:rPr>
          <w:rFonts w:ascii="Trebuchet MS" w:hAnsi="Trebuchet MS"/>
          <w:b/>
          <w:noProof w:val="0"/>
          <w:sz w:val="20"/>
          <w:szCs w:val="20"/>
        </w:rPr>
        <w:t>SPE</w:t>
      </w:r>
      <w:r w:rsidR="00743E06">
        <w:rPr>
          <w:rFonts w:ascii="Trebuchet MS" w:hAnsi="Trebuchet MS"/>
          <w:noProof w:val="0"/>
          <w:sz w:val="20"/>
          <w:szCs w:val="20"/>
        </w:rPr>
        <w:t xml:space="preserve">), Liquid/Liquid Extraction </w:t>
      </w:r>
      <w:r w:rsidRPr="00ED1770">
        <w:rPr>
          <w:rFonts w:ascii="Trebuchet MS" w:hAnsi="Trebuchet MS"/>
          <w:noProof w:val="0"/>
          <w:sz w:val="20"/>
          <w:szCs w:val="20"/>
        </w:rPr>
        <w:t xml:space="preserve">&amp; </w:t>
      </w:r>
      <w:proofErr w:type="spellStart"/>
      <w:r w:rsidRPr="00ED1770">
        <w:rPr>
          <w:rFonts w:ascii="Trebuchet MS" w:hAnsi="Trebuchet MS"/>
          <w:noProof w:val="0"/>
          <w:sz w:val="20"/>
          <w:szCs w:val="20"/>
        </w:rPr>
        <w:t>QuECheRS</w:t>
      </w:r>
      <w:proofErr w:type="spellEnd"/>
    </w:p>
    <w:p w:rsidR="00A5355F" w:rsidRPr="00A5355F" w:rsidRDefault="009C20E1" w:rsidP="00A5355F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Immunoassay analysis of blood </w:t>
      </w:r>
      <w:r w:rsidR="00A5355F">
        <w:rPr>
          <w:rFonts w:ascii="Trebuchet MS" w:hAnsi="Trebuchet MS" w:cs="Century Gothic"/>
          <w:noProof w:val="0"/>
          <w:kern w:val="28"/>
          <w:sz w:val="20"/>
          <w:szCs w:val="20"/>
        </w:rPr>
        <w:t>(</w:t>
      </w:r>
      <w:proofErr w:type="spellStart"/>
      <w:r w:rsidR="00A5355F">
        <w:rPr>
          <w:rFonts w:ascii="Trebuchet MS" w:hAnsi="Trebuchet MS" w:cs="Century Gothic"/>
          <w:noProof w:val="0"/>
          <w:kern w:val="28"/>
          <w:sz w:val="20"/>
          <w:szCs w:val="20"/>
        </w:rPr>
        <w:t>Randox</w:t>
      </w:r>
      <w:proofErr w:type="spellEnd"/>
      <w:r w:rsidR="00A5355F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Evidence </w:t>
      </w:r>
      <w:r w:rsidR="00A5355F" w:rsidRPr="00A5355F">
        <w:rPr>
          <w:rFonts w:ascii="Trebuchet MS" w:hAnsi="Trebuchet MS" w:cs="Century Gothic"/>
          <w:noProof w:val="0"/>
          <w:kern w:val="28"/>
          <w:sz w:val="20"/>
          <w:szCs w:val="20"/>
        </w:rPr>
        <w:t>immunoassay analyser</w:t>
      </w:r>
      <w:r w:rsidR="00A5355F">
        <w:rPr>
          <w:rFonts w:ascii="Trebuchet MS" w:hAnsi="Trebuchet MS" w:cs="Century Gothic"/>
          <w:noProof w:val="0"/>
          <w:kern w:val="28"/>
          <w:sz w:val="20"/>
          <w:szCs w:val="20"/>
        </w:rPr>
        <w:t>)</w:t>
      </w:r>
    </w:p>
    <w:p w:rsidR="007E2FB1" w:rsidRPr="007E2FB1" w:rsidRDefault="007E2FB1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7E2FB1">
        <w:rPr>
          <w:rFonts w:ascii="Trebuchet MS" w:hAnsi="Trebuchet MS"/>
          <w:noProof w:val="0"/>
          <w:sz w:val="20"/>
          <w:szCs w:val="20"/>
        </w:rPr>
        <w:t xml:space="preserve">Screening of </w:t>
      </w:r>
      <w:r w:rsidRPr="007E2FB1">
        <w:rPr>
          <w:rFonts w:ascii="Trebuchet MS" w:hAnsi="Trebuchet MS"/>
          <w:b/>
          <w:noProof w:val="0"/>
          <w:sz w:val="20"/>
          <w:szCs w:val="20"/>
        </w:rPr>
        <w:t>medicinal plants</w:t>
      </w:r>
      <w:r w:rsidRPr="007E2FB1">
        <w:rPr>
          <w:rFonts w:ascii="Trebuchet MS" w:hAnsi="Trebuchet MS"/>
          <w:noProof w:val="0"/>
          <w:sz w:val="20"/>
          <w:szCs w:val="20"/>
        </w:rPr>
        <w:t xml:space="preserve"> / extracts &amp; active products </w:t>
      </w:r>
    </w:p>
    <w:p w:rsidR="007E2FB1" w:rsidRPr="007E2FB1" w:rsidRDefault="007E2FB1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>Trace analysis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of hair / nails &amp; other samples</w:t>
      </w:r>
    </w:p>
    <w:p w:rsidR="00815E6B" w:rsidRPr="00815E6B" w:rsidRDefault="00815E6B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 w:cs="Arial"/>
          <w:bCs/>
          <w:noProof w:val="0"/>
          <w:sz w:val="20"/>
          <w:szCs w:val="20"/>
        </w:rPr>
        <w:lastRenderedPageBreak/>
        <w:t>Basic maintenance / repair of instrumentation</w:t>
      </w:r>
    </w:p>
    <w:p w:rsidR="00815E6B" w:rsidRPr="00815E6B" w:rsidRDefault="006629DF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Thin-layer chromatography (</w:t>
      </w:r>
      <w:r w:rsidRPr="00922832">
        <w:rPr>
          <w:rFonts w:ascii="Trebuchet MS" w:hAnsi="Trebuchet MS"/>
          <w:b/>
          <w:noProof w:val="0"/>
          <w:sz w:val="20"/>
          <w:szCs w:val="20"/>
        </w:rPr>
        <w:t>TLC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– analysis includes Ordinary Impurities </w:t>
      </w:r>
      <w:r w:rsidR="00D5566D" w:rsidRPr="00922832">
        <w:rPr>
          <w:rFonts w:ascii="Trebuchet MS" w:hAnsi="Trebuchet MS"/>
          <w:noProof w:val="0"/>
          <w:sz w:val="20"/>
          <w:szCs w:val="20"/>
        </w:rPr>
        <w:t>&amp;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Related Compounds)</w:t>
      </w:r>
    </w:p>
    <w:p w:rsidR="00815E6B" w:rsidRPr="00815E6B" w:rsidRDefault="00815E6B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>Infra-red spectroscopy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, Infra-Red Fourier </w:t>
      </w:r>
    </w:p>
    <w:p w:rsidR="007E2FB1" w:rsidRPr="007E2FB1" w:rsidRDefault="006629DF" w:rsidP="00815E6B">
      <w:pPr>
        <w:widowControl w:val="0"/>
        <w:tabs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Transform</w:t>
      </w:r>
      <w:r w:rsidR="00C506F3">
        <w:rPr>
          <w:rFonts w:ascii="Trebuchet MS" w:hAnsi="Trebuchet MS"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/>
          <w:noProof w:val="0"/>
          <w:sz w:val="20"/>
          <w:szCs w:val="20"/>
        </w:rPr>
        <w:t>(</w:t>
      </w:r>
      <w:r w:rsidR="00D5566D" w:rsidRPr="00922832">
        <w:rPr>
          <w:rFonts w:ascii="Trebuchet MS" w:hAnsi="Trebuchet MS"/>
          <w:b/>
          <w:noProof w:val="0"/>
          <w:sz w:val="20"/>
          <w:szCs w:val="20"/>
        </w:rPr>
        <w:t>IR</w:t>
      </w:r>
      <w:r w:rsidRPr="00922832">
        <w:rPr>
          <w:rFonts w:ascii="Trebuchet MS" w:hAnsi="Trebuchet MS"/>
          <w:b/>
          <w:noProof w:val="0"/>
          <w:sz w:val="20"/>
          <w:szCs w:val="20"/>
        </w:rPr>
        <w:t>/FTIR</w:t>
      </w:r>
      <w:r w:rsidR="00700D6C" w:rsidRPr="00922832">
        <w:rPr>
          <w:rFonts w:ascii="Trebuchet MS" w:hAnsi="Trebuchet MS"/>
          <w:noProof w:val="0"/>
          <w:sz w:val="20"/>
          <w:szCs w:val="20"/>
        </w:rPr>
        <w:t>) spectroscopy</w:t>
      </w:r>
    </w:p>
    <w:p w:rsidR="00D0343F" w:rsidRPr="00922832" w:rsidRDefault="001E3F5F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Atomic Absorption (</w:t>
      </w:r>
      <w:r w:rsidRPr="00922832">
        <w:rPr>
          <w:rFonts w:ascii="Trebuchet MS" w:hAnsi="Trebuchet MS"/>
          <w:b/>
          <w:noProof w:val="0"/>
          <w:sz w:val="20"/>
          <w:szCs w:val="20"/>
        </w:rPr>
        <w:t>AAS</w:t>
      </w:r>
      <w:r w:rsidRPr="00922832">
        <w:rPr>
          <w:rFonts w:ascii="Trebuchet MS" w:hAnsi="Trebuchet MS"/>
          <w:noProof w:val="0"/>
          <w:sz w:val="20"/>
          <w:szCs w:val="20"/>
        </w:rPr>
        <w:t>) / Ultra Violet-Visible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(</w:t>
      </w:r>
      <w:r w:rsidR="006629DF" w:rsidRPr="00922832">
        <w:rPr>
          <w:rFonts w:ascii="Trebuchet MS" w:hAnsi="Trebuchet MS"/>
          <w:b/>
          <w:noProof w:val="0"/>
          <w:sz w:val="20"/>
          <w:szCs w:val="20"/>
        </w:rPr>
        <w:t>UV-VIS</w:t>
      </w:r>
      <w:r w:rsidR="006629DF" w:rsidRPr="00922832">
        <w:rPr>
          <w:rFonts w:ascii="Trebuchet MS" w:hAnsi="Trebuchet MS"/>
          <w:noProof w:val="0"/>
          <w:sz w:val="20"/>
          <w:szCs w:val="20"/>
        </w:rPr>
        <w:t>) Spectroscopy</w:t>
      </w:r>
    </w:p>
    <w:p w:rsidR="008269B0" w:rsidRPr="00922832" w:rsidRDefault="008269B0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Conceptualisation of analytical </w:t>
      </w:r>
      <w:r w:rsidR="00D5566D" w:rsidRPr="00922832">
        <w:rPr>
          <w:rFonts w:ascii="Trebuchet MS" w:hAnsi="Trebuchet MS" w:cs="Arial"/>
          <w:bCs/>
          <w:noProof w:val="0"/>
          <w:sz w:val="20"/>
          <w:szCs w:val="20"/>
        </w:rPr>
        <w:t>&amp;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innovative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solutions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to scientific / research problems</w:t>
      </w:r>
    </w:p>
    <w:p w:rsidR="006629DF" w:rsidRPr="007E2FB1" w:rsidRDefault="006629DF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7E2FB1">
        <w:rPr>
          <w:rFonts w:ascii="Trebuchet MS" w:hAnsi="Trebuchet MS"/>
          <w:noProof w:val="0"/>
          <w:sz w:val="20"/>
          <w:szCs w:val="20"/>
        </w:rPr>
        <w:t xml:space="preserve">Knowledge </w:t>
      </w:r>
      <w:r w:rsidR="00D5566D" w:rsidRPr="007E2FB1">
        <w:rPr>
          <w:rFonts w:ascii="Trebuchet MS" w:hAnsi="Trebuchet MS"/>
          <w:noProof w:val="0"/>
          <w:sz w:val="20"/>
          <w:szCs w:val="20"/>
        </w:rPr>
        <w:t>&amp;</w:t>
      </w:r>
      <w:r w:rsidRPr="007E2FB1">
        <w:rPr>
          <w:rFonts w:ascii="Trebuchet MS" w:hAnsi="Trebuchet MS"/>
          <w:noProof w:val="0"/>
          <w:sz w:val="20"/>
          <w:szCs w:val="20"/>
        </w:rPr>
        <w:t xml:space="preserve"> experience of </w:t>
      </w:r>
      <w:r w:rsidR="00DD3E28">
        <w:rPr>
          <w:rFonts w:ascii="Trebuchet MS" w:hAnsi="Trebuchet MS"/>
          <w:b/>
          <w:noProof w:val="0"/>
          <w:sz w:val="20"/>
          <w:szCs w:val="20"/>
        </w:rPr>
        <w:t>criminal p</w:t>
      </w:r>
      <w:r w:rsidRPr="007E2FB1">
        <w:rPr>
          <w:rFonts w:ascii="Trebuchet MS" w:hAnsi="Trebuchet MS"/>
          <w:b/>
          <w:noProof w:val="0"/>
          <w:sz w:val="20"/>
          <w:szCs w:val="20"/>
        </w:rPr>
        <w:t>rocedures</w:t>
      </w:r>
      <w:r w:rsidRPr="007E2FB1">
        <w:rPr>
          <w:rFonts w:ascii="Trebuchet MS" w:hAnsi="Trebuchet MS"/>
          <w:noProof w:val="0"/>
          <w:sz w:val="20"/>
          <w:szCs w:val="20"/>
        </w:rPr>
        <w:t xml:space="preserve">, judicial systems and </w:t>
      </w:r>
      <w:r w:rsidRPr="007E2FB1">
        <w:rPr>
          <w:rFonts w:ascii="Trebuchet MS" w:hAnsi="Trebuchet MS"/>
          <w:b/>
          <w:noProof w:val="0"/>
          <w:sz w:val="20"/>
          <w:szCs w:val="20"/>
        </w:rPr>
        <w:t>court procedures</w:t>
      </w:r>
    </w:p>
    <w:p w:rsidR="00E31147" w:rsidRPr="00922832" w:rsidRDefault="00E31147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 xml:space="preserve">Conversant with requirements of </w:t>
      </w:r>
      <w:r w:rsidRPr="00E31147">
        <w:rPr>
          <w:rFonts w:ascii="Trebuchet MS" w:hAnsi="Trebuchet MS"/>
          <w:b/>
          <w:noProof w:val="0"/>
          <w:sz w:val="20"/>
          <w:szCs w:val="20"/>
        </w:rPr>
        <w:t>ISO</w:t>
      </w:r>
      <w:r>
        <w:rPr>
          <w:rFonts w:ascii="Trebuchet MS" w:hAnsi="Trebuchet MS"/>
          <w:b/>
          <w:noProof w:val="0"/>
          <w:sz w:val="20"/>
          <w:szCs w:val="20"/>
        </w:rPr>
        <w:t xml:space="preserve"> </w:t>
      </w:r>
      <w:r w:rsidRPr="00E31147">
        <w:rPr>
          <w:rFonts w:ascii="Trebuchet MS" w:hAnsi="Trebuchet MS"/>
          <w:b/>
          <w:noProof w:val="0"/>
          <w:sz w:val="20"/>
          <w:szCs w:val="20"/>
        </w:rPr>
        <w:t>17025</w:t>
      </w:r>
    </w:p>
    <w:p w:rsidR="00D5566D" w:rsidRPr="00922832" w:rsidRDefault="006629DF" w:rsidP="00815E6B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Knowledge of </w:t>
      </w:r>
      <w:r w:rsidRPr="00922832">
        <w:rPr>
          <w:rFonts w:ascii="Trebuchet MS" w:hAnsi="Trebuchet MS" w:cs="Arial"/>
          <w:b/>
          <w:bCs/>
          <w:noProof w:val="0"/>
          <w:sz w:val="20"/>
          <w:szCs w:val="20"/>
        </w:rPr>
        <w:t>OH&amp;S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 xml:space="preserve"> issues in relation to </w:t>
      </w:r>
      <w:r w:rsidR="002C24BC">
        <w:rPr>
          <w:rFonts w:ascii="Trebuchet MS" w:hAnsi="Trebuchet MS" w:cs="Arial"/>
          <w:bCs/>
          <w:noProof w:val="0"/>
          <w:sz w:val="20"/>
          <w:szCs w:val="20"/>
        </w:rPr>
        <w:t xml:space="preserve">the </w:t>
      </w:r>
      <w:r w:rsidRPr="00922832">
        <w:rPr>
          <w:rFonts w:ascii="Trebuchet MS" w:hAnsi="Trebuchet MS" w:cs="Arial"/>
          <w:bCs/>
          <w:noProof w:val="0"/>
          <w:sz w:val="20"/>
          <w:szCs w:val="20"/>
        </w:rPr>
        <w:t>scientific/medical field</w:t>
      </w:r>
    </w:p>
    <w:p w:rsidR="00D5566D" w:rsidRPr="004B735A" w:rsidRDefault="000F2424" w:rsidP="004B735A">
      <w:pPr>
        <w:widowControl w:val="0"/>
        <w:numPr>
          <w:ilvl w:val="0"/>
          <w:numId w:val="30"/>
        </w:numPr>
        <w:tabs>
          <w:tab w:val="clear" w:pos="1440"/>
          <w:tab w:val="num" w:pos="426"/>
          <w:tab w:val="left" w:pos="6379"/>
        </w:tabs>
        <w:autoSpaceDE w:val="0"/>
        <w:autoSpaceDN w:val="0"/>
        <w:adjustRightInd w:val="0"/>
        <w:ind w:left="426" w:right="-35"/>
        <w:rPr>
          <w:rFonts w:ascii="Trebuchet MS" w:hAnsi="Trebuchet MS" w:cs="Century Gothic"/>
          <w:noProof w:val="0"/>
          <w:kern w:val="28"/>
          <w:sz w:val="20"/>
          <w:szCs w:val="20"/>
        </w:rPr>
        <w:sectPr w:rsidR="00D5566D" w:rsidRPr="004B735A" w:rsidSect="00D5566D">
          <w:type w:val="continuous"/>
          <w:pgSz w:w="11906" w:h="16838"/>
          <w:pgMar w:top="1079" w:right="1106" w:bottom="180" w:left="1077" w:header="709" w:footer="119" w:gutter="0"/>
          <w:cols w:num="2" w:space="315"/>
          <w:docGrid w:linePitch="360"/>
        </w:sectPr>
      </w:pPr>
      <w:r w:rsidRPr="00922832">
        <w:rPr>
          <w:rFonts w:ascii="Trebuchet MS" w:hAnsi="Trebuchet MS" w:cs="Century Gothic"/>
          <w:noProof w:val="0"/>
          <w:kern w:val="28"/>
          <w:sz w:val="20"/>
          <w:szCs w:val="20"/>
        </w:rPr>
        <w:t>Commitment to achieving excellence</w:t>
      </w:r>
    </w:p>
    <w:p w:rsidR="00ED1770" w:rsidRPr="004B735A" w:rsidRDefault="00ED1770" w:rsidP="00ED1770">
      <w:pPr>
        <w:pStyle w:val="Heading3"/>
        <w:spacing w:before="60" w:after="60"/>
        <w:ind w:right="3"/>
        <w:rPr>
          <w:rFonts w:ascii="Trebuchet MS" w:hAnsi="Trebuchet MS"/>
          <w:noProof w:val="0"/>
          <w:color w:val="FF0000"/>
          <w:sz w:val="16"/>
          <w:szCs w:val="16"/>
          <w:lang w:val="en-AU"/>
        </w:rPr>
      </w:pPr>
    </w:p>
    <w:p w:rsidR="003D10A1" w:rsidRPr="00ED1770" w:rsidRDefault="003D10A1" w:rsidP="00D82AC8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ED1770">
        <w:rPr>
          <w:rFonts w:ascii="Trebuchet MS" w:hAnsi="Trebuchet MS"/>
          <w:noProof w:val="0"/>
          <w:color w:val="auto"/>
          <w:sz w:val="24"/>
          <w:lang w:val="en-AU"/>
        </w:rPr>
        <w:t xml:space="preserve">OTHER TECHNIQUES </w:t>
      </w:r>
    </w:p>
    <w:p w:rsidR="00700D6C" w:rsidRPr="00922832" w:rsidRDefault="00700D6C" w:rsidP="00C14E9D">
      <w:pPr>
        <w:spacing w:before="60" w:after="60"/>
        <w:ind w:right="3"/>
        <w:rPr>
          <w:rFonts w:ascii="Trebuchet MS" w:hAnsi="Trebuchet MS"/>
          <w:noProof w:val="0"/>
          <w:sz w:val="20"/>
        </w:rPr>
        <w:sectPr w:rsidR="00700D6C" w:rsidRPr="00922832" w:rsidSect="00700D6C">
          <w:footerReference w:type="default" r:id="rId9"/>
          <w:type w:val="continuous"/>
          <w:pgSz w:w="11906" w:h="16838"/>
          <w:pgMar w:top="425" w:right="1077" w:bottom="181" w:left="1077" w:header="709" w:footer="119" w:gutter="0"/>
          <w:cols w:space="708"/>
          <w:docGrid w:linePitch="360"/>
        </w:sectPr>
      </w:pPr>
    </w:p>
    <w:p w:rsidR="00C14E9D" w:rsidRDefault="00C14E9D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b/>
          <w:noProof w:val="0"/>
          <w:color w:val="404040"/>
          <w:sz w:val="16"/>
          <w:szCs w:val="16"/>
        </w:rPr>
      </w:pPr>
    </w:p>
    <w:p w:rsidR="00700D6C" w:rsidRPr="00922832" w:rsidRDefault="003953D2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noProof w:val="0"/>
          <w:sz w:val="20"/>
          <w:szCs w:val="20"/>
        </w:rPr>
      </w:pPr>
      <w:r w:rsidRPr="00CC7A41">
        <w:rPr>
          <w:rFonts w:ascii="Trebuchet MS" w:hAnsi="Trebuchet MS"/>
          <w:b/>
          <w:noProof w:val="0"/>
          <w:color w:val="404040"/>
          <w:sz w:val="20"/>
          <w:szCs w:val="20"/>
        </w:rPr>
        <w:t>ELECTRO ANALYTICAL TECHNIQUES</w:t>
      </w:r>
      <w:r w:rsidR="00D5566D" w:rsidRPr="00CC7A41">
        <w:rPr>
          <w:rFonts w:ascii="Trebuchet MS" w:hAnsi="Trebuchet MS"/>
          <w:noProof w:val="0"/>
          <w:color w:val="404040"/>
          <w:sz w:val="20"/>
          <w:szCs w:val="20"/>
        </w:rPr>
        <w:t>: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</w:t>
      </w:r>
      <w:proofErr w:type="spellStart"/>
      <w:r w:rsidR="00700D6C" w:rsidRPr="00922832">
        <w:rPr>
          <w:rFonts w:ascii="Trebuchet MS" w:hAnsi="Trebuchet MS"/>
          <w:noProof w:val="0"/>
          <w:sz w:val="20"/>
          <w:szCs w:val="20"/>
        </w:rPr>
        <w:t>Autotitrator</w:t>
      </w:r>
      <w:proofErr w:type="spellEnd"/>
      <w:r w:rsidR="00700D6C" w:rsidRPr="00922832">
        <w:rPr>
          <w:rFonts w:ascii="Trebuchet MS" w:hAnsi="Trebuchet MS"/>
          <w:noProof w:val="0"/>
          <w:sz w:val="20"/>
          <w:szCs w:val="20"/>
        </w:rPr>
        <w:t xml:space="preserve">, </w:t>
      </w:r>
      <w:proofErr w:type="spellStart"/>
      <w:r w:rsidR="00700D6C" w:rsidRPr="00922832">
        <w:rPr>
          <w:rFonts w:ascii="Trebuchet MS" w:hAnsi="Trebuchet MS"/>
          <w:noProof w:val="0"/>
          <w:sz w:val="20"/>
          <w:szCs w:val="20"/>
        </w:rPr>
        <w:t>Polarograph</w:t>
      </w:r>
      <w:proofErr w:type="spellEnd"/>
      <w:r w:rsidR="00700D6C" w:rsidRPr="00922832">
        <w:rPr>
          <w:rFonts w:ascii="Trebuchet MS" w:hAnsi="Trebuchet MS"/>
          <w:noProof w:val="0"/>
          <w:sz w:val="20"/>
          <w:szCs w:val="20"/>
        </w:rPr>
        <w:t>,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Calorimetric KF/Moisture Analys</w:t>
      </w:r>
      <w:r w:rsidR="00700D6C" w:rsidRPr="00922832">
        <w:rPr>
          <w:rFonts w:ascii="Trebuchet MS" w:hAnsi="Trebuchet MS"/>
          <w:noProof w:val="0"/>
          <w:sz w:val="20"/>
          <w:szCs w:val="20"/>
        </w:rPr>
        <w:t xml:space="preserve">er, pH meter, </w:t>
      </w:r>
      <w:proofErr w:type="spellStart"/>
      <w:r w:rsidR="00700D6C" w:rsidRPr="00922832">
        <w:rPr>
          <w:rFonts w:ascii="Trebuchet MS" w:hAnsi="Trebuchet MS"/>
          <w:noProof w:val="0"/>
          <w:sz w:val="20"/>
          <w:szCs w:val="20"/>
        </w:rPr>
        <w:t>Densiotometer</w:t>
      </w:r>
      <w:proofErr w:type="spellEnd"/>
      <w:r w:rsidR="00700D6C" w:rsidRPr="00922832">
        <w:rPr>
          <w:rFonts w:ascii="Trebuchet MS" w:hAnsi="Trebuchet MS"/>
          <w:noProof w:val="0"/>
          <w:sz w:val="20"/>
          <w:szCs w:val="20"/>
        </w:rPr>
        <w:t>,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</w:t>
      </w:r>
      <w:r w:rsidR="00700D6C" w:rsidRPr="00922832">
        <w:rPr>
          <w:rFonts w:ascii="Trebuchet MS" w:hAnsi="Trebuchet MS"/>
          <w:noProof w:val="0"/>
          <w:sz w:val="20"/>
          <w:szCs w:val="20"/>
        </w:rPr>
        <w:t>Viscometer, Conductivity meter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and Total Organic Carbon Analys</w:t>
      </w:r>
      <w:r w:rsidR="00700D6C" w:rsidRPr="00922832">
        <w:rPr>
          <w:rFonts w:ascii="Trebuchet MS" w:hAnsi="Trebuchet MS"/>
          <w:noProof w:val="0"/>
          <w:sz w:val="20"/>
          <w:szCs w:val="20"/>
        </w:rPr>
        <w:t>er</w:t>
      </w:r>
    </w:p>
    <w:p w:rsidR="00D5566D" w:rsidRPr="00C14E9D" w:rsidRDefault="00D5566D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noProof w:val="0"/>
          <w:sz w:val="16"/>
          <w:szCs w:val="16"/>
        </w:rPr>
      </w:pPr>
    </w:p>
    <w:p w:rsidR="00700D6C" w:rsidRPr="00922832" w:rsidRDefault="003953D2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 w:cs="Century Gothic"/>
          <w:b/>
          <w:noProof w:val="0"/>
          <w:kern w:val="28"/>
          <w:sz w:val="20"/>
          <w:szCs w:val="20"/>
        </w:rPr>
      </w:pPr>
      <w:r w:rsidRPr="00CC7A41">
        <w:rPr>
          <w:rFonts w:ascii="Trebuchet MS" w:hAnsi="Trebuchet MS"/>
          <w:b/>
          <w:noProof w:val="0"/>
          <w:color w:val="404040"/>
          <w:sz w:val="20"/>
          <w:szCs w:val="20"/>
        </w:rPr>
        <w:t>DIFFERENTIAL SCANNING CALORIE METER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</w:t>
      </w:r>
      <w:r w:rsidR="001E3F5F" w:rsidRPr="00922832">
        <w:rPr>
          <w:rFonts w:ascii="Trebuchet MS" w:hAnsi="Trebuchet MS"/>
          <w:noProof w:val="0"/>
          <w:sz w:val="20"/>
          <w:szCs w:val="20"/>
        </w:rPr>
        <w:t>(</w:t>
      </w:r>
      <w:r w:rsidR="00700D6C" w:rsidRPr="00922832">
        <w:rPr>
          <w:rFonts w:ascii="Trebuchet MS" w:hAnsi="Trebuchet MS"/>
          <w:noProof w:val="0"/>
          <w:sz w:val="20"/>
          <w:szCs w:val="20"/>
        </w:rPr>
        <w:t>DSC)</w:t>
      </w:r>
    </w:p>
    <w:p w:rsidR="00D5566D" w:rsidRPr="00C14E9D" w:rsidRDefault="00D5566D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noProof w:val="0"/>
          <w:sz w:val="16"/>
          <w:szCs w:val="16"/>
        </w:rPr>
      </w:pPr>
    </w:p>
    <w:p w:rsidR="00700D6C" w:rsidRPr="00922832" w:rsidRDefault="003953D2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noProof w:val="0"/>
          <w:sz w:val="20"/>
          <w:szCs w:val="20"/>
        </w:rPr>
      </w:pPr>
      <w:r w:rsidRPr="00CC7A41">
        <w:rPr>
          <w:rFonts w:ascii="Trebuchet MS" w:hAnsi="Trebuchet MS"/>
          <w:b/>
          <w:noProof w:val="0"/>
          <w:color w:val="404040"/>
          <w:sz w:val="20"/>
          <w:szCs w:val="20"/>
        </w:rPr>
        <w:t>OTHER</w:t>
      </w:r>
      <w:r w:rsidRPr="00CC7A41">
        <w:rPr>
          <w:rFonts w:ascii="Trebuchet MS" w:hAnsi="Trebuchet MS"/>
          <w:noProof w:val="0"/>
          <w:color w:val="404040"/>
          <w:sz w:val="20"/>
          <w:szCs w:val="20"/>
        </w:rPr>
        <w:t>: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</w:t>
      </w:r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Dissolution, Friability, Hardness, Viscosity, RI, ROE, ROI, </w:t>
      </w:r>
      <w:proofErr w:type="spellStart"/>
      <w:r w:rsidR="00D5566D" w:rsidRPr="00922832">
        <w:rPr>
          <w:rFonts w:ascii="Trebuchet MS" w:hAnsi="Trebuchet MS"/>
          <w:noProof w:val="0"/>
          <w:sz w:val="20"/>
          <w:szCs w:val="20"/>
        </w:rPr>
        <w:t>Sulfated</w:t>
      </w:r>
      <w:proofErr w:type="spellEnd"/>
      <w:r w:rsidR="00D5566D" w:rsidRPr="00922832">
        <w:rPr>
          <w:rFonts w:ascii="Trebuchet MS" w:hAnsi="Trebuchet MS"/>
          <w:noProof w:val="0"/>
          <w:sz w:val="20"/>
          <w:szCs w:val="20"/>
        </w:rPr>
        <w:t xml:space="preserve"> Ash, Selenium, Heavy Metals, Specific Optical Rotation, MP, BP, LOD, Residue</w:t>
      </w:r>
      <w:r w:rsidR="00700D6C" w:rsidRPr="00922832">
        <w:rPr>
          <w:rFonts w:ascii="Trebuchet MS" w:hAnsi="Trebuchet MS"/>
          <w:noProof w:val="0"/>
          <w:sz w:val="20"/>
          <w:szCs w:val="20"/>
        </w:rPr>
        <w:t>, Acidity / Alkalinity / Solubility and Freeze drying of samples</w:t>
      </w:r>
    </w:p>
    <w:p w:rsidR="00D5566D" w:rsidRPr="00C14E9D" w:rsidRDefault="00D5566D" w:rsidP="00D5566D">
      <w:pPr>
        <w:widowControl w:val="0"/>
        <w:tabs>
          <w:tab w:val="left" w:pos="6379"/>
        </w:tabs>
        <w:autoSpaceDE w:val="0"/>
        <w:autoSpaceDN w:val="0"/>
        <w:adjustRightInd w:val="0"/>
        <w:ind w:right="-35"/>
        <w:jc w:val="both"/>
        <w:rPr>
          <w:rFonts w:ascii="Trebuchet MS" w:hAnsi="Trebuchet MS"/>
          <w:noProof w:val="0"/>
          <w:sz w:val="16"/>
          <w:szCs w:val="16"/>
        </w:rPr>
      </w:pPr>
    </w:p>
    <w:p w:rsidR="000C050A" w:rsidRPr="00922832" w:rsidRDefault="000C050A" w:rsidP="00D82AC8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FF552D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KEY</w:t>
      </w:r>
      <w:r w:rsidR="007E30B2"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 QUALIFICATIONS                        </w:t>
      </w:r>
    </w:p>
    <w:p w:rsidR="004B735A" w:rsidRDefault="004B735A" w:rsidP="004B735A">
      <w:pPr>
        <w:pStyle w:val="Heading5"/>
        <w:tabs>
          <w:tab w:val="left" w:pos="851"/>
        </w:tabs>
        <w:ind w:right="3"/>
        <w:rPr>
          <w:rFonts w:ascii="Trebuchet MS" w:hAnsi="Trebuchet MS"/>
          <w:noProof w:val="0"/>
          <w:color w:val="000080"/>
          <w:sz w:val="16"/>
          <w:szCs w:val="16"/>
        </w:rPr>
      </w:pPr>
      <w:r>
        <w:rPr>
          <w:rFonts w:ascii="Trebuchet MS" w:hAnsi="Trebuchet MS"/>
          <w:noProof w:val="0"/>
          <w:color w:val="000080"/>
          <w:sz w:val="16"/>
          <w:szCs w:val="16"/>
        </w:rPr>
        <w:tab/>
        <w:t xml:space="preserve">                                                                                  </w:t>
      </w:r>
    </w:p>
    <w:p w:rsidR="004B735A" w:rsidRDefault="004B735A" w:rsidP="004B735A">
      <w:pPr>
        <w:pStyle w:val="Heading5"/>
        <w:tabs>
          <w:tab w:val="left" w:pos="851"/>
        </w:tabs>
        <w:ind w:right="3"/>
        <w:rPr>
          <w:rFonts w:ascii="Trebuchet MS" w:hAnsi="Trebuchet MS"/>
          <w:noProof w:val="0"/>
          <w:color w:val="333333"/>
        </w:rPr>
      </w:pPr>
      <w:r>
        <w:rPr>
          <w:rFonts w:ascii="Trebuchet MS" w:hAnsi="Trebuchet MS"/>
          <w:noProof w:val="0"/>
          <w:color w:val="000080"/>
          <w:sz w:val="16"/>
          <w:szCs w:val="16"/>
        </w:rPr>
        <w:t xml:space="preserve"> </w:t>
      </w:r>
      <w:r w:rsidR="006348EB">
        <w:rPr>
          <w:rFonts w:ascii="Trebuchet MS" w:hAnsi="Trebuchet MS"/>
          <w:noProof w:val="0"/>
          <w:color w:val="333333"/>
        </w:rPr>
        <w:t>201</w:t>
      </w:r>
      <w:r w:rsidRPr="00922832">
        <w:rPr>
          <w:rFonts w:ascii="Trebuchet MS" w:hAnsi="Trebuchet MS"/>
          <w:noProof w:val="0"/>
          <w:color w:val="333333"/>
        </w:rPr>
        <w:t>4</w:t>
      </w:r>
      <w:r w:rsidR="006348EB">
        <w:rPr>
          <w:rFonts w:ascii="Trebuchet MS" w:hAnsi="Trebuchet MS"/>
          <w:noProof w:val="0"/>
          <w:color w:val="333333"/>
        </w:rPr>
        <w:t xml:space="preserve"> GRADUATE CERTIFICATE IN FORENSIC TOXICOLOGY    </w:t>
      </w:r>
      <w:r w:rsidRPr="00922832">
        <w:rPr>
          <w:rFonts w:ascii="Trebuchet MS" w:hAnsi="Trebuchet MS"/>
          <w:noProof w:val="0"/>
          <w:color w:val="333333"/>
        </w:rPr>
        <w:t>2004</w:t>
      </w:r>
      <w:r w:rsidR="006348EB">
        <w:rPr>
          <w:rFonts w:ascii="Trebuchet MS" w:hAnsi="Trebuchet MS"/>
          <w:noProof w:val="0"/>
          <w:color w:val="333333"/>
        </w:rPr>
        <w:t xml:space="preserve">  </w:t>
      </w:r>
      <w:r w:rsidRPr="00922832">
        <w:rPr>
          <w:rFonts w:ascii="Trebuchet MS" w:hAnsi="Trebuchet MS"/>
          <w:noProof w:val="0"/>
          <w:color w:val="333333"/>
        </w:rPr>
        <w:tab/>
        <w:t>BACHELOR DEGREE: PHARMACEUTICAL SCIENCE</w:t>
      </w:r>
    </w:p>
    <w:p w:rsidR="006348EB" w:rsidRDefault="004B735A" w:rsidP="004B735A">
      <w:pPr>
        <w:pStyle w:val="Heading5"/>
        <w:tabs>
          <w:tab w:val="left" w:pos="851"/>
        </w:tabs>
        <w:ind w:right="3"/>
        <w:rPr>
          <w:rFonts w:ascii="Trebuchet MS" w:hAnsi="Trebuchet MS"/>
          <w:noProof w:val="0"/>
          <w:color w:val="333333"/>
        </w:rPr>
      </w:pPr>
      <w:r>
        <w:rPr>
          <w:rFonts w:ascii="Trebuchet MS" w:hAnsi="Trebuchet MS"/>
          <w:noProof w:val="0"/>
          <w:color w:val="333333"/>
        </w:rPr>
        <w:t xml:space="preserve">           </w:t>
      </w:r>
      <w:r w:rsidR="006348EB">
        <w:rPr>
          <w:rFonts w:ascii="Trebuchet MS" w:hAnsi="Trebuchet MS"/>
          <w:b w:val="0"/>
          <w:noProof w:val="0"/>
          <w:color w:val="333333"/>
          <w:szCs w:val="20"/>
        </w:rPr>
        <w:t>UNIVERSITY OF FLORIDA</w:t>
      </w:r>
      <w:r>
        <w:rPr>
          <w:rFonts w:ascii="Trebuchet MS" w:hAnsi="Trebuchet MS"/>
          <w:noProof w:val="0"/>
          <w:color w:val="333333"/>
        </w:rPr>
        <w:t xml:space="preserve"> </w:t>
      </w:r>
      <w:r w:rsidR="006348EB">
        <w:rPr>
          <w:rFonts w:ascii="Trebuchet MS" w:hAnsi="Trebuchet MS"/>
          <w:noProof w:val="0"/>
          <w:color w:val="333333"/>
        </w:rPr>
        <w:t xml:space="preserve">                                                      </w:t>
      </w:r>
      <w:r w:rsidR="006348EB" w:rsidRPr="00922832">
        <w:rPr>
          <w:rFonts w:ascii="Trebuchet MS" w:hAnsi="Trebuchet MS"/>
          <w:b w:val="0"/>
          <w:noProof w:val="0"/>
          <w:color w:val="333333"/>
          <w:szCs w:val="20"/>
        </w:rPr>
        <w:t>TSHWANE UNIVERSITY OF TECHNOLOGY</w:t>
      </w:r>
    </w:p>
    <w:p w:rsidR="004B735A" w:rsidRDefault="004B735A" w:rsidP="004B735A">
      <w:pPr>
        <w:pStyle w:val="Heading5"/>
        <w:tabs>
          <w:tab w:val="left" w:pos="851"/>
        </w:tabs>
        <w:ind w:right="3"/>
        <w:rPr>
          <w:rFonts w:ascii="Trebuchet MS" w:hAnsi="Trebuchet MS"/>
          <w:noProof w:val="0"/>
          <w:color w:val="333333"/>
        </w:rPr>
      </w:pPr>
      <w:r>
        <w:rPr>
          <w:rFonts w:ascii="Trebuchet MS" w:hAnsi="Trebuchet MS"/>
          <w:noProof w:val="0"/>
          <w:color w:val="333333"/>
        </w:rPr>
        <w:t xml:space="preserve">                      </w:t>
      </w:r>
      <w:r w:rsidR="006348EB">
        <w:rPr>
          <w:rFonts w:ascii="Trebuchet MS" w:hAnsi="Trebuchet MS"/>
          <w:noProof w:val="0"/>
          <w:color w:val="333333"/>
        </w:rPr>
        <w:t xml:space="preserve">                                </w:t>
      </w:r>
    </w:p>
    <w:p w:rsidR="006348EB" w:rsidRPr="00922832" w:rsidRDefault="00B217CB" w:rsidP="006348EB">
      <w:pPr>
        <w:pStyle w:val="Heading5"/>
        <w:tabs>
          <w:tab w:val="left" w:pos="851"/>
        </w:tabs>
        <w:spacing w:before="0" w:after="0"/>
        <w:ind w:left="851" w:right="6" w:hanging="851"/>
        <w:rPr>
          <w:rFonts w:ascii="Trebuchet MS" w:hAnsi="Trebuchet MS"/>
          <w:noProof w:val="0"/>
          <w:color w:val="333333"/>
        </w:rPr>
      </w:pPr>
      <w:r>
        <w:rPr>
          <w:rFonts w:ascii="Trebuchet MS" w:hAnsi="Trebuchet MS"/>
          <w:noProof w:val="0"/>
          <w:color w:val="333333"/>
        </w:rPr>
        <w:t>20</w:t>
      </w:r>
      <w:r w:rsidR="006348EB">
        <w:rPr>
          <w:rFonts w:ascii="Trebuchet MS" w:hAnsi="Trebuchet MS"/>
          <w:noProof w:val="0"/>
          <w:color w:val="333333"/>
        </w:rPr>
        <w:t xml:space="preserve">00  </w:t>
      </w:r>
      <w:r w:rsidR="007D26F6">
        <w:rPr>
          <w:rFonts w:ascii="Trebuchet MS" w:hAnsi="Trebuchet MS"/>
          <w:noProof w:val="0"/>
          <w:color w:val="333333"/>
        </w:rPr>
        <w:t xml:space="preserve"> </w:t>
      </w:r>
      <w:r w:rsidR="006348EB" w:rsidRPr="00922832">
        <w:rPr>
          <w:rFonts w:ascii="Trebuchet MS" w:hAnsi="Trebuchet MS"/>
          <w:noProof w:val="0"/>
          <w:color w:val="333333"/>
        </w:rPr>
        <w:t>NATIONAL DIPLOMA: ANALYTICAL CHEMISTRY</w:t>
      </w:r>
    </w:p>
    <w:p w:rsidR="006348EB" w:rsidRPr="00AF224A" w:rsidRDefault="006348EB" w:rsidP="00AF224A">
      <w:pPr>
        <w:pStyle w:val="Heading5"/>
        <w:tabs>
          <w:tab w:val="left" w:pos="851"/>
        </w:tabs>
        <w:ind w:right="3"/>
        <w:rPr>
          <w:rFonts w:ascii="Trebuchet MS" w:hAnsi="Trebuchet MS"/>
          <w:b w:val="0"/>
          <w:noProof w:val="0"/>
          <w:color w:val="333333"/>
          <w:szCs w:val="20"/>
        </w:rPr>
      </w:pPr>
      <w:r>
        <w:rPr>
          <w:rFonts w:ascii="Trebuchet MS" w:hAnsi="Trebuchet MS"/>
          <w:b w:val="0"/>
          <w:noProof w:val="0"/>
          <w:color w:val="333333"/>
          <w:szCs w:val="20"/>
        </w:rPr>
        <w:t xml:space="preserve">          </w:t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>CAPE TECHNIKON</w:t>
      </w:r>
    </w:p>
    <w:p w:rsidR="00E8079E" w:rsidRPr="00170CE1" w:rsidRDefault="00BC27EB" w:rsidP="00170CE1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FF552D"/>
          <w:sz w:val="24"/>
          <w:lang w:val="en-AU"/>
        </w:rPr>
        <w:sectPr w:rsidR="00E8079E" w:rsidRPr="00170CE1" w:rsidSect="00D07E17">
          <w:type w:val="continuous"/>
          <w:pgSz w:w="11906" w:h="16838"/>
          <w:pgMar w:top="1079" w:right="1106" w:bottom="180" w:left="1077" w:header="709" w:footer="119" w:gutter="0"/>
          <w:cols w:space="708"/>
          <w:docGrid w:linePitch="360"/>
        </w:sect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KEY TRAINING                    </w:t>
      </w:r>
    </w:p>
    <w:p w:rsidR="0082402C" w:rsidRDefault="0082402C" w:rsidP="000E2AC9">
      <w:pPr>
        <w:rPr>
          <w:rFonts w:ascii="Trebuchet MS" w:hAnsi="Trebuchet MS"/>
          <w:b/>
          <w:noProof w:val="0"/>
          <w:color w:val="333333"/>
          <w:sz w:val="20"/>
        </w:rPr>
      </w:pPr>
    </w:p>
    <w:p w:rsidR="00CF55DB" w:rsidRDefault="009C2EF1" w:rsidP="000E2AC9">
      <w:pPr>
        <w:rPr>
          <w:rFonts w:ascii="Trebuchet MS" w:hAnsi="Trebuchet MS"/>
          <w:b/>
          <w:noProof w:val="0"/>
          <w:color w:val="333333"/>
          <w:sz w:val="20"/>
        </w:rPr>
      </w:pPr>
      <w:r>
        <w:rPr>
          <w:rFonts w:ascii="Trebuchet MS" w:hAnsi="Trebuchet MS"/>
          <w:b/>
          <w:noProof w:val="0"/>
          <w:color w:val="333333"/>
          <w:sz w:val="20"/>
        </w:rPr>
        <w:t>2016</w:t>
      </w:r>
      <w:r w:rsidR="00002DB2">
        <w:rPr>
          <w:rFonts w:ascii="Trebuchet MS" w:hAnsi="Trebuchet MS"/>
          <w:b/>
          <w:noProof w:val="0"/>
          <w:color w:val="333333"/>
          <w:sz w:val="20"/>
        </w:rPr>
        <w:t xml:space="preserve">   </w:t>
      </w:r>
      <w:r w:rsidR="00EA2664">
        <w:rPr>
          <w:rFonts w:ascii="Trebuchet MS" w:hAnsi="Trebuchet MS"/>
          <w:b/>
          <w:noProof w:val="0"/>
          <w:sz w:val="20"/>
          <w:szCs w:val="20"/>
        </w:rPr>
        <w:t>Introductory Toxicology Course</w:t>
      </w:r>
      <w:r w:rsidRPr="009C2EF1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>
        <w:rPr>
          <w:rFonts w:ascii="Trebuchet MS" w:hAnsi="Trebuchet MS"/>
          <w:b/>
          <w:noProof w:val="0"/>
          <w:color w:val="333333"/>
          <w:sz w:val="20"/>
        </w:rPr>
        <w:t xml:space="preserve">  </w:t>
      </w:r>
      <w:r w:rsidR="00CF55DB">
        <w:rPr>
          <w:rFonts w:ascii="Trebuchet MS" w:hAnsi="Trebuchet MS"/>
          <w:b/>
          <w:noProof w:val="0"/>
          <w:color w:val="333333"/>
          <w:sz w:val="20"/>
        </w:rPr>
        <w:t xml:space="preserve">2015 </w:t>
      </w:r>
      <w:r w:rsidR="00A70F96">
        <w:rPr>
          <w:rFonts w:ascii="Trebuchet MS" w:hAnsi="Trebuchet MS"/>
          <w:b/>
          <w:noProof w:val="0"/>
          <w:color w:val="333333"/>
          <w:sz w:val="20"/>
        </w:rPr>
        <w:t xml:space="preserve">  </w:t>
      </w:r>
      <w:r w:rsidR="00CF55DB" w:rsidRPr="008F025A">
        <w:rPr>
          <w:rFonts w:ascii="Trebuchet MS" w:hAnsi="Trebuchet MS"/>
          <w:b/>
          <w:sz w:val="18"/>
          <w:szCs w:val="18"/>
        </w:rPr>
        <w:t>Expert Testimony Training for the Prosecutor and Scientist II</w:t>
      </w:r>
    </w:p>
    <w:p w:rsidR="00A70F96" w:rsidRPr="00A70F96" w:rsidRDefault="009C2EF1" w:rsidP="000E2AC9">
      <w:pPr>
        <w:rPr>
          <w:rFonts w:ascii="Trebuchet MS" w:hAnsi="Trebuchet MS"/>
          <w:b/>
          <w:noProof w:val="0"/>
          <w:color w:val="333333"/>
          <w:sz w:val="18"/>
          <w:szCs w:val="18"/>
        </w:rPr>
      </w:pPr>
      <w:r>
        <w:rPr>
          <w:rFonts w:ascii="Trebuchet MS" w:hAnsi="Trebuchet MS"/>
          <w:b/>
          <w:noProof w:val="0"/>
          <w:color w:val="333333"/>
          <w:sz w:val="20"/>
        </w:rPr>
        <w:t xml:space="preserve">   </w:t>
      </w:r>
      <w:r w:rsidR="00A70F96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>
        <w:rPr>
          <w:rFonts w:ascii="Trebuchet MS" w:hAnsi="Trebuchet MS"/>
          <w:b/>
          <w:noProof w:val="0"/>
          <w:color w:val="333333"/>
          <w:sz w:val="20"/>
        </w:rPr>
        <w:t xml:space="preserve">      </w:t>
      </w:r>
      <w:r w:rsidR="00EA2664" w:rsidRPr="00EA2664">
        <w:rPr>
          <w:rFonts w:ascii="Trebuchet MS" w:hAnsi="Trebuchet MS"/>
          <w:b/>
          <w:noProof w:val="0"/>
          <w:sz w:val="18"/>
          <w:szCs w:val="18"/>
        </w:rPr>
        <w:t>(Global Educational Toxicology</w:t>
      </w:r>
      <w:r w:rsidR="00A70F96"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</w:t>
      </w:r>
      <w:r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             </w:t>
      </w:r>
      <w:r w:rsidR="00EA2664"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    </w:t>
      </w:r>
      <w:r w:rsidR="00A70F96" w:rsidRPr="00217254">
        <w:rPr>
          <w:rFonts w:ascii="Trebuchet MS" w:hAnsi="Trebuchet MS"/>
          <w:b/>
          <w:sz w:val="18"/>
          <w:szCs w:val="18"/>
        </w:rPr>
        <w:t>Fundamentals of Sample Preparation used in</w:t>
      </w:r>
      <w:r w:rsidR="00A70F96" w:rsidRPr="00A70F96">
        <w:rPr>
          <w:rFonts w:ascii="Trebuchet MS" w:hAnsi="Trebuchet MS"/>
          <w:b/>
          <w:sz w:val="18"/>
          <w:szCs w:val="18"/>
        </w:rPr>
        <w:t xml:space="preserve"> </w:t>
      </w:r>
      <w:r w:rsidR="00A70F96" w:rsidRPr="00217254">
        <w:rPr>
          <w:rFonts w:ascii="Trebuchet MS" w:hAnsi="Trebuchet MS"/>
          <w:b/>
          <w:sz w:val="18"/>
          <w:szCs w:val="18"/>
        </w:rPr>
        <w:t>Toxicology</w:t>
      </w:r>
      <w:r w:rsidR="00A70F96">
        <w:t xml:space="preserve">  </w:t>
      </w:r>
    </w:p>
    <w:p w:rsidR="00A70F96" w:rsidRPr="00EA2664" w:rsidRDefault="00A70F96" w:rsidP="00A70F96">
      <w:pPr>
        <w:rPr>
          <w:rFonts w:ascii="Trebuchet MS" w:hAnsi="Trebuchet MS"/>
          <w:b/>
          <w:noProof w:val="0"/>
          <w:color w:val="333333"/>
          <w:sz w:val="20"/>
        </w:rPr>
      </w:pPr>
      <w:r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       </w:t>
      </w:r>
      <w:r w:rsidR="009C2EF1"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</w:t>
      </w:r>
      <w:r w:rsidR="00EA2664">
        <w:rPr>
          <w:rFonts w:ascii="Trebuchet MS" w:hAnsi="Trebuchet MS"/>
          <w:b/>
          <w:noProof w:val="0"/>
          <w:sz w:val="18"/>
          <w:szCs w:val="18"/>
        </w:rPr>
        <w:t>Uniting Project 2016)</w:t>
      </w:r>
      <w:r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</w:t>
      </w:r>
      <w:r w:rsidR="00CF55DB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46769D" w:rsidRPr="0046769D">
        <w:t xml:space="preserve"> </w:t>
      </w:r>
      <w:r>
        <w:t xml:space="preserve">  </w:t>
      </w:r>
      <w:r w:rsidR="009C2EF1">
        <w:t xml:space="preserve">                             </w:t>
      </w:r>
      <w:r w:rsidRPr="00217254">
        <w:rPr>
          <w:rFonts w:ascii="Trebuchet MS" w:hAnsi="Trebuchet MS"/>
          <w:b/>
          <w:sz w:val="18"/>
          <w:szCs w:val="18"/>
        </w:rPr>
        <w:t>Method Validation for Quantitation and</w:t>
      </w:r>
      <w:r w:rsidR="008F025A">
        <w:t xml:space="preserve">  </w:t>
      </w:r>
      <w:r>
        <w:rPr>
          <w:rFonts w:ascii="Trebuchet MS" w:hAnsi="Trebuchet MS"/>
          <w:b/>
          <w:sz w:val="18"/>
          <w:szCs w:val="18"/>
        </w:rPr>
        <w:t xml:space="preserve">Confirmation of   </w:t>
      </w:r>
      <w:r w:rsidR="008F025A">
        <w:t xml:space="preserve">    </w:t>
      </w:r>
      <w:r w:rsidR="00CF55DB">
        <w:t xml:space="preserve">                          </w:t>
      </w:r>
      <w:r w:rsidR="00EA2664" w:rsidRPr="004E4CE6">
        <w:rPr>
          <w:rFonts w:ascii="Trebuchet MS" w:hAnsi="Trebuchet MS"/>
          <w:noProof w:val="0"/>
          <w:color w:val="333333"/>
          <w:sz w:val="20"/>
        </w:rPr>
        <w:t>T</w:t>
      </w:r>
      <w:r w:rsidR="00EA2664">
        <w:rPr>
          <w:rFonts w:ascii="Trebuchet MS" w:hAnsi="Trebuchet MS"/>
          <w:noProof w:val="0"/>
          <w:color w:val="333333"/>
          <w:sz w:val="20"/>
        </w:rPr>
        <w:t xml:space="preserve">he Johns Hopkins Hospital Dept. of </w:t>
      </w:r>
      <w:proofErr w:type="gramStart"/>
      <w:r w:rsidR="00EA2664">
        <w:rPr>
          <w:rFonts w:ascii="Trebuchet MS" w:hAnsi="Trebuchet MS"/>
          <w:noProof w:val="0"/>
          <w:color w:val="333333"/>
          <w:sz w:val="20"/>
        </w:rPr>
        <w:t>Medicine</w:t>
      </w:r>
      <w:r w:rsidR="00217254" w:rsidRPr="00217254">
        <w:rPr>
          <w:rFonts w:ascii="Trebuchet MS" w:hAnsi="Trebuchet MS"/>
          <w:b/>
          <w:sz w:val="20"/>
          <w:szCs w:val="20"/>
        </w:rPr>
        <w:t xml:space="preserve"> </w:t>
      </w:r>
      <w:r w:rsidR="00EA266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18"/>
          <w:szCs w:val="18"/>
        </w:rPr>
        <w:t>Amphetamines</w:t>
      </w:r>
      <w:proofErr w:type="gramEnd"/>
      <w:r>
        <w:rPr>
          <w:rFonts w:ascii="Trebuchet MS" w:hAnsi="Trebuchet MS"/>
          <w:b/>
          <w:sz w:val="18"/>
          <w:szCs w:val="18"/>
        </w:rPr>
        <w:t>,</w:t>
      </w:r>
      <w:r w:rsidRPr="00A70F96">
        <w:rPr>
          <w:rFonts w:ascii="Trebuchet MS" w:hAnsi="Trebuchet MS"/>
          <w:b/>
          <w:sz w:val="18"/>
          <w:szCs w:val="18"/>
        </w:rPr>
        <w:t xml:space="preserve"> </w:t>
      </w:r>
      <w:r>
        <w:rPr>
          <w:rFonts w:ascii="Trebuchet MS" w:hAnsi="Trebuchet MS"/>
          <w:b/>
          <w:sz w:val="18"/>
          <w:szCs w:val="18"/>
        </w:rPr>
        <w:t>Phentermine &amp;</w:t>
      </w:r>
      <w:r w:rsidRPr="00217254">
        <w:rPr>
          <w:rFonts w:ascii="Trebuchet MS" w:hAnsi="Trebuchet MS"/>
          <w:b/>
          <w:sz w:val="18"/>
          <w:szCs w:val="18"/>
        </w:rPr>
        <w:t xml:space="preserve"> Designer</w:t>
      </w:r>
      <w:r>
        <w:rPr>
          <w:rFonts w:ascii="Trebuchet MS" w:hAnsi="Trebuchet MS"/>
          <w:b/>
          <w:sz w:val="18"/>
          <w:szCs w:val="18"/>
        </w:rPr>
        <w:t xml:space="preserve"> </w:t>
      </w:r>
      <w:r w:rsidRPr="00217254">
        <w:rPr>
          <w:rFonts w:ascii="Trebuchet MS" w:hAnsi="Trebuchet MS"/>
          <w:b/>
          <w:sz w:val="18"/>
          <w:szCs w:val="18"/>
        </w:rPr>
        <w:t>Stimulants</w:t>
      </w:r>
      <w:r>
        <w:rPr>
          <w:rFonts w:ascii="Trebuchet MS" w:hAnsi="Trebuchet MS"/>
          <w:b/>
          <w:sz w:val="18"/>
          <w:szCs w:val="18"/>
        </w:rPr>
        <w:t xml:space="preserve"> </w:t>
      </w:r>
      <w:r w:rsidR="00AF224A">
        <w:rPr>
          <w:rFonts w:ascii="Trebuchet MS" w:hAnsi="Trebuchet MS"/>
          <w:b/>
          <w:sz w:val="18"/>
          <w:szCs w:val="18"/>
        </w:rPr>
        <w:t>by LC-</w:t>
      </w:r>
      <w:r w:rsidRPr="00217254">
        <w:rPr>
          <w:rFonts w:ascii="Trebuchet MS" w:hAnsi="Trebuchet MS"/>
          <w:b/>
          <w:sz w:val="18"/>
          <w:szCs w:val="18"/>
        </w:rPr>
        <w:t>MS/MS</w:t>
      </w:r>
      <w:r>
        <w:rPr>
          <w:rFonts w:ascii="Trebuchet MS" w:hAnsi="Trebuchet MS"/>
          <w:b/>
          <w:sz w:val="18"/>
          <w:szCs w:val="18"/>
        </w:rPr>
        <w:t xml:space="preserve">     </w:t>
      </w:r>
    </w:p>
    <w:p w:rsidR="008F025A" w:rsidRDefault="005D69D8" w:rsidP="00A70F96">
      <w:pPr>
        <w:tabs>
          <w:tab w:val="left" w:pos="4500"/>
          <w:tab w:val="left" w:pos="4680"/>
        </w:tabs>
        <w:rPr>
          <w:rFonts w:ascii="Trebuchet MS" w:hAnsi="Trebuchet MS"/>
          <w:b/>
          <w:sz w:val="18"/>
          <w:szCs w:val="18"/>
        </w:rPr>
      </w:pPr>
      <w:r>
        <w:rPr>
          <w:rFonts w:ascii="Trebuchet MS" w:hAnsi="Trebuchet MS"/>
          <w:b/>
          <w:sz w:val="18"/>
          <w:szCs w:val="18"/>
        </w:rPr>
        <w:t xml:space="preserve">    </w:t>
      </w:r>
      <w:r w:rsidR="00A70F96">
        <w:rPr>
          <w:rFonts w:ascii="Trebuchet MS" w:hAnsi="Trebuchet MS"/>
          <w:b/>
          <w:sz w:val="18"/>
          <w:szCs w:val="18"/>
        </w:rPr>
        <w:t xml:space="preserve">                                                                              O</w:t>
      </w:r>
      <w:r w:rsidR="00A70F96" w:rsidRPr="008F025A">
        <w:rPr>
          <w:rFonts w:ascii="Trebuchet MS" w:hAnsi="Trebuchet MS"/>
          <w:b/>
          <w:sz w:val="18"/>
          <w:szCs w:val="18"/>
        </w:rPr>
        <w:t>pioids and Pain Management</w:t>
      </w:r>
    </w:p>
    <w:p w:rsidR="00CF55DB" w:rsidRDefault="004E4CE6" w:rsidP="00217254">
      <w:pPr>
        <w:rPr>
          <w:rFonts w:ascii="Trebuchet MS" w:hAnsi="Trebuchet MS"/>
          <w:b/>
          <w:sz w:val="18"/>
          <w:szCs w:val="18"/>
        </w:rPr>
      </w:pPr>
      <w:r>
        <w:rPr>
          <w:rFonts w:ascii="Trebuchet MS" w:hAnsi="Trebuchet MS"/>
          <w:b/>
          <w:noProof w:val="0"/>
          <w:color w:val="333333"/>
          <w:sz w:val="20"/>
        </w:rPr>
        <w:t>201</w:t>
      </w:r>
      <w:r w:rsidR="005D69D8">
        <w:rPr>
          <w:rFonts w:ascii="Trebuchet MS" w:hAnsi="Trebuchet MS"/>
          <w:b/>
          <w:noProof w:val="0"/>
          <w:color w:val="333333"/>
          <w:sz w:val="20"/>
        </w:rPr>
        <w:t>5</w:t>
      </w:r>
      <w:r>
        <w:rPr>
          <w:rFonts w:ascii="Trebuchet MS" w:hAnsi="Trebuchet MS"/>
          <w:b/>
          <w:noProof w:val="0"/>
          <w:color w:val="333333"/>
          <w:sz w:val="20"/>
        </w:rPr>
        <w:t xml:space="preserve">   </w:t>
      </w:r>
      <w:r w:rsidR="008C2D3C">
        <w:rPr>
          <w:rFonts w:ascii="Trebuchet MS" w:hAnsi="Trebuchet MS"/>
          <w:b/>
          <w:noProof w:val="0"/>
          <w:sz w:val="20"/>
          <w:szCs w:val="20"/>
        </w:rPr>
        <w:t>Death Investigation Training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      </w:t>
      </w:r>
      <w:r>
        <w:rPr>
          <w:rFonts w:ascii="Trebuchet MS" w:hAnsi="Trebuchet MS"/>
          <w:b/>
          <w:sz w:val="18"/>
          <w:szCs w:val="18"/>
        </w:rPr>
        <w:t xml:space="preserve"> </w:t>
      </w:r>
      <w:r w:rsidR="00A70F96">
        <w:rPr>
          <w:rFonts w:ascii="Trebuchet MS" w:hAnsi="Trebuchet MS"/>
          <w:b/>
          <w:sz w:val="18"/>
          <w:szCs w:val="18"/>
        </w:rPr>
        <w:t xml:space="preserve">                          </w:t>
      </w:r>
    </w:p>
    <w:p w:rsidR="004E4CE6" w:rsidRDefault="008F025A" w:rsidP="00217254">
      <w:pPr>
        <w:rPr>
          <w:rFonts w:ascii="Trebuchet MS" w:hAnsi="Trebuchet MS"/>
          <w:b/>
          <w:sz w:val="18"/>
          <w:szCs w:val="18"/>
        </w:rPr>
      </w:pPr>
      <w:r>
        <w:rPr>
          <w:rFonts w:ascii="Trebuchet MS" w:hAnsi="Trebuchet MS"/>
          <w:b/>
          <w:sz w:val="18"/>
          <w:szCs w:val="18"/>
        </w:rPr>
        <w:t xml:space="preserve"> </w:t>
      </w:r>
      <w:r w:rsidR="00CF55DB">
        <w:rPr>
          <w:rFonts w:ascii="Trebuchet MS" w:hAnsi="Trebuchet MS"/>
          <w:b/>
          <w:sz w:val="18"/>
          <w:szCs w:val="18"/>
        </w:rPr>
        <w:t xml:space="preserve">          </w:t>
      </w:r>
      <w:r w:rsidR="008C2D3C">
        <w:rPr>
          <w:rFonts w:ascii="Trebuchet MS" w:hAnsi="Trebuchet MS"/>
          <w:b/>
          <w:noProof w:val="0"/>
          <w:sz w:val="20"/>
          <w:szCs w:val="20"/>
        </w:rPr>
        <w:t>(</w:t>
      </w:r>
      <w:r w:rsidR="008C2D3C" w:rsidRPr="008C2D3C">
        <w:rPr>
          <w:rFonts w:ascii="Trebuchet MS" w:hAnsi="Trebuchet MS"/>
          <w:b/>
          <w:noProof w:val="0"/>
          <w:sz w:val="18"/>
          <w:szCs w:val="18"/>
        </w:rPr>
        <w:t>Advanced Topics, Basics</w:t>
      </w:r>
      <w:r w:rsidR="008C2D3C" w:rsidRPr="008C2D3C">
        <w:rPr>
          <w:rFonts w:ascii="Trebuchet MS" w:hAnsi="Trebuchet MS"/>
          <w:b/>
          <w:noProof w:val="0"/>
          <w:sz w:val="16"/>
          <w:szCs w:val="16"/>
        </w:rPr>
        <w:t>,</w:t>
      </w:r>
      <w:r w:rsidR="005D69D8" w:rsidRPr="00A70F96"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</w:t>
      </w:r>
      <w:r w:rsidR="005D69D8">
        <w:rPr>
          <w:rFonts w:ascii="Trebuchet MS" w:hAnsi="Trebuchet MS"/>
          <w:b/>
          <w:noProof w:val="0"/>
          <w:color w:val="333333"/>
          <w:sz w:val="18"/>
          <w:szCs w:val="18"/>
        </w:rPr>
        <w:t xml:space="preserve">                                  </w:t>
      </w:r>
      <w:r w:rsidR="00A70F96" w:rsidRPr="004E4CE6">
        <w:rPr>
          <w:rFonts w:ascii="Trebuchet MS" w:hAnsi="Trebuchet MS"/>
          <w:noProof w:val="0"/>
          <w:color w:val="333333"/>
          <w:sz w:val="20"/>
        </w:rPr>
        <w:t xml:space="preserve">RTI INTERNATIONAL – FORENSIC SCIENCE EDUCATION                            </w:t>
      </w:r>
      <w:r w:rsidR="00A70F96">
        <w:rPr>
          <w:rFonts w:ascii="Trebuchet MS" w:hAnsi="Trebuchet MS"/>
          <w:noProof w:val="0"/>
          <w:color w:val="333333"/>
          <w:sz w:val="20"/>
        </w:rPr>
        <w:t xml:space="preserve">                                </w:t>
      </w:r>
    </w:p>
    <w:p w:rsidR="005D69D8" w:rsidRDefault="00E02DCB" w:rsidP="00217254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18"/>
          <w:szCs w:val="18"/>
        </w:rPr>
        <w:t xml:space="preserve">            </w:t>
      </w:r>
      <w:r w:rsidR="008C2D3C">
        <w:rPr>
          <w:rFonts w:ascii="Trebuchet MS" w:hAnsi="Trebuchet MS"/>
          <w:b/>
          <w:noProof w:val="0"/>
          <w:sz w:val="18"/>
          <w:szCs w:val="18"/>
        </w:rPr>
        <w:t>Forensic Pathology</w:t>
      </w:r>
      <w:r w:rsidR="00EA2664">
        <w:rPr>
          <w:rFonts w:ascii="Trebuchet MS" w:hAnsi="Trebuchet MS"/>
          <w:b/>
          <w:noProof w:val="0"/>
          <w:sz w:val="18"/>
          <w:szCs w:val="18"/>
        </w:rPr>
        <w:t xml:space="preserve">, </w:t>
      </w:r>
      <w:r w:rsidR="008C2D3C">
        <w:rPr>
          <w:rFonts w:ascii="Trebuchet MS" w:hAnsi="Trebuchet MS"/>
          <w:b/>
          <w:noProof w:val="0"/>
          <w:sz w:val="18"/>
          <w:szCs w:val="18"/>
        </w:rPr>
        <w:t>Terminology</w:t>
      </w:r>
      <w:r w:rsidR="00EA2664">
        <w:rPr>
          <w:rFonts w:ascii="Trebuchet MS" w:hAnsi="Trebuchet MS"/>
          <w:b/>
          <w:noProof w:val="0"/>
          <w:sz w:val="18"/>
          <w:szCs w:val="18"/>
        </w:rPr>
        <w:t xml:space="preserve"> </w:t>
      </w:r>
      <w:r w:rsidR="00EA2664" w:rsidRPr="00EA2664">
        <w:rPr>
          <w:rFonts w:ascii="Trebuchet MS" w:hAnsi="Trebuchet MS"/>
          <w:b/>
          <w:noProof w:val="0"/>
          <w:sz w:val="18"/>
          <w:szCs w:val="18"/>
        </w:rPr>
        <w:t>&amp;</w:t>
      </w:r>
      <w:r w:rsidR="00EA2664">
        <w:rPr>
          <w:rFonts w:ascii="Trebuchet MS" w:hAnsi="Trebuchet MS"/>
          <w:b/>
          <w:noProof w:val="0"/>
          <w:sz w:val="18"/>
          <w:szCs w:val="18"/>
        </w:rPr>
        <w:t xml:space="preserve"> Diseases)</w:t>
      </w:r>
    </w:p>
    <w:p w:rsidR="0082402C" w:rsidRDefault="005D69D8" w:rsidP="008B16AB">
      <w:pPr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</w:t>
      </w:r>
      <w:r w:rsidR="00EA2664">
        <w:rPr>
          <w:rFonts w:ascii="Trebuchet MS" w:hAnsi="Trebuchet MS"/>
          <w:sz w:val="20"/>
          <w:szCs w:val="20"/>
        </w:rPr>
        <w:t xml:space="preserve">  </w:t>
      </w:r>
      <w:r>
        <w:rPr>
          <w:rFonts w:ascii="Trebuchet MS" w:hAnsi="Trebuchet MS"/>
          <w:sz w:val="20"/>
          <w:szCs w:val="20"/>
        </w:rPr>
        <w:t xml:space="preserve"> </w:t>
      </w:r>
      <w:r w:rsidR="00EA2664" w:rsidRPr="008B16AB">
        <w:rPr>
          <w:rFonts w:ascii="Trebuchet MS" w:hAnsi="Trebuchet MS"/>
          <w:noProof w:val="0"/>
          <w:color w:val="333333"/>
          <w:sz w:val="20"/>
        </w:rPr>
        <w:t>UNIVERSITY</w:t>
      </w:r>
      <w:r w:rsidR="00EA2664">
        <w:rPr>
          <w:rFonts w:ascii="Trebuchet MS" w:hAnsi="Trebuchet MS"/>
          <w:noProof w:val="0"/>
          <w:color w:val="333333"/>
          <w:sz w:val="20"/>
        </w:rPr>
        <w:t xml:space="preserve"> OF NORTH DAKOTA</w:t>
      </w:r>
      <w:r>
        <w:rPr>
          <w:rFonts w:ascii="Trebuchet MS" w:hAnsi="Trebuchet MS"/>
          <w:sz w:val="20"/>
          <w:szCs w:val="20"/>
        </w:rPr>
        <w:t xml:space="preserve"> </w:t>
      </w:r>
      <w:r w:rsidRPr="00217254">
        <w:rPr>
          <w:rFonts w:ascii="Trebuchet MS" w:hAnsi="Trebuchet MS"/>
          <w:b/>
          <w:sz w:val="20"/>
          <w:szCs w:val="20"/>
        </w:rPr>
        <w:t xml:space="preserve">    </w:t>
      </w:r>
    </w:p>
    <w:p w:rsidR="00170CE1" w:rsidRPr="00C00DBE" w:rsidRDefault="005D69D8" w:rsidP="008B16AB">
      <w:pPr>
        <w:rPr>
          <w:rFonts w:ascii="Trebuchet MS" w:hAnsi="Trebuchet MS"/>
          <w:b/>
          <w:sz w:val="20"/>
          <w:szCs w:val="20"/>
        </w:rPr>
      </w:pPr>
      <w:r w:rsidRPr="00217254">
        <w:rPr>
          <w:rFonts w:ascii="Trebuchet MS" w:hAnsi="Trebuchet MS"/>
          <w:b/>
          <w:sz w:val="20"/>
          <w:szCs w:val="20"/>
        </w:rPr>
        <w:lastRenderedPageBreak/>
        <w:t xml:space="preserve">         </w:t>
      </w:r>
      <w:r w:rsidR="00E02DCB">
        <w:t xml:space="preserve">       </w:t>
      </w:r>
      <w:r w:rsidR="00E02DCB">
        <w:rPr>
          <w:rFonts w:ascii="Trebuchet MS" w:hAnsi="Trebuchet MS"/>
          <w:noProof w:val="0"/>
          <w:color w:val="333333"/>
          <w:sz w:val="20"/>
        </w:rPr>
        <w:t xml:space="preserve">    </w:t>
      </w:r>
      <w:r w:rsidR="00E02DCB" w:rsidRPr="004E4CE6">
        <w:t xml:space="preserve"> </w:t>
      </w:r>
      <w:r w:rsidR="00E02DCB">
        <w:t xml:space="preserve">                                         </w:t>
      </w:r>
      <w:r w:rsidR="00E02DCB">
        <w:rPr>
          <w:rFonts w:ascii="Trebuchet MS" w:hAnsi="Trebuchet MS"/>
          <w:noProof w:val="0"/>
          <w:color w:val="333333"/>
          <w:sz w:val="20"/>
        </w:rPr>
        <w:t xml:space="preserve"> </w:t>
      </w:r>
      <w:r w:rsidR="00002DB2" w:rsidRPr="00002DB2">
        <w:rPr>
          <w:rFonts w:ascii="Trebuchet MS" w:hAnsi="Trebuchet MS"/>
          <w:b/>
          <w:noProof w:val="0"/>
          <w:color w:val="333333"/>
          <w:sz w:val="20"/>
        </w:rPr>
        <w:t xml:space="preserve">         </w:t>
      </w:r>
      <w:r w:rsidR="00002DB2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C00DBE">
        <w:t xml:space="preserve">                              </w:t>
      </w:r>
    </w:p>
    <w:p w:rsidR="00C506F3" w:rsidRPr="00922832" w:rsidRDefault="00C506F3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</w:p>
    <w:p w:rsidR="00C00DBE" w:rsidRPr="00D82AC8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E8079E" w:rsidRPr="00BE5A6D" w:rsidRDefault="00E8079E" w:rsidP="00C00DBE">
      <w:pPr>
        <w:shd w:val="clear" w:color="auto" w:fill="0070C0"/>
        <w:ind w:left="-1077" w:right="-1050"/>
        <w:rPr>
          <w:rFonts w:ascii="Century Gothic" w:hAnsi="Century Gothic"/>
          <w:noProof w:val="0"/>
          <w:color w:val="E1EBF7"/>
          <w:sz w:val="8"/>
          <w:szCs w:val="8"/>
        </w:rPr>
      </w:pPr>
    </w:p>
    <w:p w:rsidR="006203F8" w:rsidRPr="009C2EF1" w:rsidRDefault="00E8079E" w:rsidP="009C2EF1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FF552D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KEY TRAINING   (CONT’D)                     </w:t>
      </w:r>
    </w:p>
    <w:p w:rsidR="00E02DCB" w:rsidRPr="0029332A" w:rsidRDefault="005D69D8" w:rsidP="00E02DCB">
      <w:pPr>
        <w:rPr>
          <w:rFonts w:ascii="Trebuchet MS" w:hAnsi="Trebuchet MS"/>
          <w:b/>
          <w:noProof w:val="0"/>
          <w:sz w:val="20"/>
          <w:szCs w:val="20"/>
        </w:rPr>
      </w:pPr>
      <w:r>
        <w:rPr>
          <w:rFonts w:ascii="Trebuchet MS" w:hAnsi="Trebuchet MS"/>
          <w:b/>
          <w:noProof w:val="0"/>
          <w:color w:val="333333"/>
          <w:sz w:val="20"/>
        </w:rPr>
        <w:t>2014</w:t>
      </w:r>
      <w:r w:rsidR="00E02DCB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29332A">
        <w:rPr>
          <w:rFonts w:ascii="Trebuchet MS" w:hAnsi="Trebuchet MS"/>
          <w:b/>
          <w:noProof w:val="0"/>
          <w:color w:val="333333"/>
          <w:sz w:val="20"/>
        </w:rPr>
        <w:t xml:space="preserve">&amp; </w:t>
      </w:r>
      <w:proofErr w:type="gramStart"/>
      <w:r w:rsidR="0029332A">
        <w:rPr>
          <w:rFonts w:ascii="Trebuchet MS" w:hAnsi="Trebuchet MS"/>
          <w:b/>
          <w:noProof w:val="0"/>
          <w:color w:val="333333"/>
          <w:sz w:val="20"/>
        </w:rPr>
        <w:t>2018</w:t>
      </w:r>
      <w:r w:rsidR="00E02DCB">
        <w:rPr>
          <w:rFonts w:ascii="Trebuchet MS" w:hAnsi="Trebuchet MS"/>
          <w:b/>
          <w:noProof w:val="0"/>
          <w:color w:val="333333"/>
          <w:sz w:val="20"/>
        </w:rPr>
        <w:t xml:space="preserve">  </w:t>
      </w:r>
      <w:r w:rsidR="0081237B">
        <w:rPr>
          <w:rFonts w:ascii="Trebuchet MS" w:hAnsi="Trebuchet MS"/>
          <w:b/>
          <w:noProof w:val="0"/>
          <w:sz w:val="20"/>
          <w:szCs w:val="20"/>
        </w:rPr>
        <w:t>TECHNICAL</w:t>
      </w:r>
      <w:proofErr w:type="gramEnd"/>
      <w:r w:rsidR="0081237B">
        <w:rPr>
          <w:rFonts w:ascii="Trebuchet MS" w:hAnsi="Trebuchet MS"/>
          <w:b/>
          <w:noProof w:val="0"/>
          <w:sz w:val="20"/>
          <w:szCs w:val="20"/>
        </w:rPr>
        <w:t xml:space="preserve"> ASSESSOR COURSE</w:t>
      </w:r>
      <w:r>
        <w:rPr>
          <w:rFonts w:ascii="Trebuchet MS" w:hAnsi="Trebuchet MS"/>
          <w:b/>
          <w:sz w:val="18"/>
          <w:szCs w:val="18"/>
        </w:rPr>
        <w:t xml:space="preserve"> </w:t>
      </w:r>
      <w:r w:rsidR="008C2D3C">
        <w:rPr>
          <w:rFonts w:ascii="Trebuchet MS" w:hAnsi="Trebuchet MS"/>
          <w:b/>
          <w:sz w:val="18"/>
          <w:szCs w:val="18"/>
        </w:rPr>
        <w:t xml:space="preserve">       </w:t>
      </w:r>
      <w:r w:rsidR="00E02DCB" w:rsidRPr="000E2AC9">
        <w:rPr>
          <w:rFonts w:ascii="Trebuchet MS" w:hAnsi="Trebuchet MS"/>
          <w:b/>
          <w:noProof w:val="0"/>
          <w:color w:val="333333"/>
          <w:sz w:val="20"/>
        </w:rPr>
        <w:t>2</w:t>
      </w:r>
      <w:r w:rsidR="00E02DCB">
        <w:rPr>
          <w:rFonts w:ascii="Trebuchet MS" w:hAnsi="Trebuchet MS"/>
          <w:b/>
          <w:noProof w:val="0"/>
          <w:color w:val="333333"/>
          <w:sz w:val="20"/>
        </w:rPr>
        <w:t>012</w:t>
      </w:r>
      <w:r w:rsidR="0029332A">
        <w:rPr>
          <w:rFonts w:ascii="Trebuchet MS" w:hAnsi="Trebuchet MS"/>
          <w:b/>
          <w:noProof w:val="0"/>
          <w:color w:val="333333"/>
          <w:sz w:val="20"/>
        </w:rPr>
        <w:t xml:space="preserve">  </w:t>
      </w:r>
      <w:r w:rsidR="00E02DCB" w:rsidRPr="000E2AC9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81237B">
        <w:rPr>
          <w:rFonts w:ascii="Trebuchet MS" w:hAnsi="Trebuchet MS"/>
          <w:b/>
          <w:noProof w:val="0"/>
          <w:sz w:val="20"/>
          <w:szCs w:val="20"/>
        </w:rPr>
        <w:t xml:space="preserve">BASIC LC-MS/MS TRIPLE QUADROPOLE </w:t>
      </w:r>
      <w:r w:rsidR="0081237B" w:rsidRPr="0081237B">
        <w:rPr>
          <w:rFonts w:ascii="Trebuchet MS" w:hAnsi="Trebuchet MS"/>
          <w:b/>
          <w:noProof w:val="0"/>
          <w:sz w:val="20"/>
          <w:szCs w:val="20"/>
        </w:rPr>
        <w:t>&amp;</w:t>
      </w:r>
      <w:r w:rsidR="0081237B">
        <w:rPr>
          <w:rFonts w:ascii="Trebuchet MS" w:hAnsi="Trebuchet MS"/>
          <w:b/>
          <w:noProof w:val="0"/>
          <w:sz w:val="20"/>
          <w:szCs w:val="20"/>
        </w:rPr>
        <w:t xml:space="preserve"> QTRAP                                                                      </w:t>
      </w:r>
      <w:r w:rsidR="008C2D3C">
        <w:rPr>
          <w:rFonts w:ascii="Trebuchet MS" w:hAnsi="Trebuchet MS"/>
          <w:b/>
          <w:noProof w:val="0"/>
          <w:sz w:val="20"/>
          <w:szCs w:val="20"/>
        </w:rPr>
        <w:t>(Based on ISO/IEC 17025:2005</w:t>
      </w:r>
      <w:r w:rsidR="0029332A">
        <w:rPr>
          <w:rFonts w:ascii="Trebuchet MS" w:hAnsi="Trebuchet MS"/>
          <w:b/>
          <w:noProof w:val="0"/>
          <w:sz w:val="20"/>
          <w:szCs w:val="20"/>
        </w:rPr>
        <w:t xml:space="preserve"> &amp;17025:2017</w:t>
      </w:r>
      <w:r w:rsidR="008C2D3C">
        <w:rPr>
          <w:rFonts w:ascii="Trebuchet MS" w:hAnsi="Trebuchet MS"/>
          <w:b/>
          <w:noProof w:val="0"/>
          <w:sz w:val="20"/>
          <w:szCs w:val="20"/>
        </w:rPr>
        <w:t xml:space="preserve">) </w:t>
      </w:r>
      <w:r>
        <w:rPr>
          <w:rFonts w:ascii="Trebuchet MS" w:hAnsi="Trebuchet MS"/>
          <w:b/>
          <w:sz w:val="18"/>
          <w:szCs w:val="18"/>
        </w:rPr>
        <w:t xml:space="preserve">         </w:t>
      </w:r>
      <w:r w:rsidR="0081237B">
        <w:rPr>
          <w:rFonts w:ascii="Trebuchet MS" w:hAnsi="Trebuchet MS"/>
          <w:b/>
          <w:sz w:val="18"/>
          <w:szCs w:val="18"/>
        </w:rPr>
        <w:t xml:space="preserve">        </w:t>
      </w:r>
      <w:r w:rsidR="0081237B">
        <w:rPr>
          <w:rFonts w:ascii="Trebuchet MS" w:hAnsi="Trebuchet MS"/>
          <w:b/>
          <w:noProof w:val="0"/>
          <w:sz w:val="20"/>
          <w:szCs w:val="20"/>
        </w:rPr>
        <w:t>TRAINING</w:t>
      </w:r>
      <w:r>
        <w:rPr>
          <w:rFonts w:ascii="Trebuchet MS" w:hAnsi="Trebuchet MS"/>
          <w:b/>
          <w:sz w:val="18"/>
          <w:szCs w:val="18"/>
        </w:rPr>
        <w:t xml:space="preserve">                </w:t>
      </w:r>
    </w:p>
    <w:p w:rsidR="005D69D8" w:rsidRDefault="005D69D8" w:rsidP="005D69D8">
      <w:pPr>
        <w:rPr>
          <w:rFonts w:ascii="Trebuchet MS" w:hAnsi="Trebuchet MS"/>
          <w:noProof w:val="0"/>
          <w:color w:val="333333"/>
          <w:sz w:val="20"/>
        </w:rPr>
      </w:pPr>
      <w:r>
        <w:rPr>
          <w:rFonts w:ascii="Trebuchet MS" w:hAnsi="Trebuchet MS"/>
          <w:noProof w:val="0"/>
          <w:color w:val="333333"/>
          <w:sz w:val="20"/>
        </w:rPr>
        <w:t xml:space="preserve">  </w:t>
      </w:r>
      <w:r w:rsidRPr="00002DB2">
        <w:rPr>
          <w:rFonts w:ascii="Trebuchet MS" w:hAnsi="Trebuchet MS"/>
          <w:noProof w:val="0"/>
          <w:color w:val="333333"/>
          <w:sz w:val="20"/>
        </w:rPr>
        <w:t>South African National Accreditation</w:t>
      </w:r>
      <w:r>
        <w:t xml:space="preserve"> </w:t>
      </w:r>
      <w:r w:rsidRPr="00E02DCB">
        <w:rPr>
          <w:rFonts w:ascii="Trebuchet MS" w:hAnsi="Trebuchet MS"/>
          <w:noProof w:val="0"/>
          <w:color w:val="333333"/>
          <w:sz w:val="20"/>
        </w:rPr>
        <w:t>System</w:t>
      </w:r>
      <w:r>
        <w:rPr>
          <w:rFonts w:ascii="Trebuchet MS" w:hAnsi="Trebuchet MS"/>
          <w:noProof w:val="0"/>
          <w:color w:val="333333"/>
          <w:sz w:val="20"/>
        </w:rPr>
        <w:t xml:space="preserve">          </w:t>
      </w:r>
      <w:r w:rsidR="008C2D3C">
        <w:rPr>
          <w:rFonts w:ascii="Trebuchet MS" w:hAnsi="Trebuchet MS"/>
          <w:noProof w:val="0"/>
          <w:color w:val="333333"/>
          <w:sz w:val="20"/>
        </w:rPr>
        <w:t xml:space="preserve">        </w:t>
      </w:r>
      <w:r w:rsidRPr="008B16AB">
        <w:rPr>
          <w:rFonts w:ascii="Trebuchet MS" w:hAnsi="Trebuchet MS"/>
          <w:noProof w:val="0"/>
          <w:color w:val="333333"/>
          <w:sz w:val="20"/>
        </w:rPr>
        <w:t>UNIVERSITY OF THE FREESTATE / AB SCIEX</w:t>
      </w:r>
    </w:p>
    <w:p w:rsidR="005D69D8" w:rsidRPr="000B1DF7" w:rsidRDefault="005D69D8" w:rsidP="00E02DCB">
      <w:pPr>
        <w:rPr>
          <w:rFonts w:ascii="Trebuchet MS" w:hAnsi="Trebuchet MS"/>
          <w:noProof w:val="0"/>
          <w:color w:val="333333"/>
          <w:sz w:val="20"/>
        </w:rPr>
      </w:pPr>
    </w:p>
    <w:p w:rsidR="00E02DCB" w:rsidRPr="000E2AC9" w:rsidRDefault="00392214" w:rsidP="00E02DCB">
      <w:pPr>
        <w:rPr>
          <w:rFonts w:ascii="Trebuchet MS" w:hAnsi="Trebuchet MS"/>
          <w:b/>
          <w:noProof w:val="0"/>
          <w:color w:val="333333"/>
          <w:sz w:val="20"/>
        </w:rPr>
      </w:pPr>
      <w:r w:rsidRPr="00392214">
        <w:rPr>
          <w:rFonts w:ascii="Trebuchet MS" w:hAnsi="Trebuchet MS"/>
          <w:b/>
          <w:noProof w:val="0"/>
          <w:color w:val="333333"/>
          <w:sz w:val="20"/>
          <w:szCs w:val="20"/>
        </w:rPr>
        <w:t>20</w:t>
      </w:r>
      <w:r>
        <w:rPr>
          <w:rFonts w:ascii="Trebuchet MS" w:hAnsi="Trebuchet MS"/>
          <w:b/>
          <w:noProof w:val="0"/>
          <w:color w:val="333333"/>
          <w:sz w:val="20"/>
          <w:szCs w:val="20"/>
        </w:rPr>
        <w:t>12</w:t>
      </w:r>
      <w:r w:rsidR="00E02DCB">
        <w:rPr>
          <w:rFonts w:ascii="Trebuchet MS" w:hAnsi="Trebuchet MS"/>
          <w:b/>
          <w:noProof w:val="0"/>
          <w:color w:val="333333"/>
          <w:sz w:val="20"/>
        </w:rPr>
        <w:t xml:space="preserve">   </w:t>
      </w:r>
      <w:r w:rsidR="00CA69F5">
        <w:rPr>
          <w:rFonts w:ascii="Trebuchet MS" w:hAnsi="Trebuchet MS"/>
          <w:b/>
          <w:noProof w:val="0"/>
          <w:sz w:val="20"/>
          <w:szCs w:val="20"/>
        </w:rPr>
        <w:t>LECO PEGASUS GC-TOF-MS TRAINING</w:t>
      </w:r>
      <w:r w:rsidR="005D69D8" w:rsidRPr="00002DB2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  </w:t>
      </w:r>
      <w:r w:rsidR="005D69D8" w:rsidRPr="00002DB2">
        <w:rPr>
          <w:rFonts w:ascii="Trebuchet MS" w:hAnsi="Trebuchet MS"/>
          <w:b/>
          <w:noProof w:val="0"/>
          <w:color w:val="333333"/>
          <w:sz w:val="20"/>
        </w:rPr>
        <w:t>2010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</w:t>
      </w:r>
      <w:r w:rsidR="00CA69F5">
        <w:rPr>
          <w:rFonts w:ascii="Trebuchet MS" w:hAnsi="Trebuchet MS"/>
          <w:b/>
          <w:noProof w:val="0"/>
          <w:sz w:val="20"/>
          <w:szCs w:val="20"/>
        </w:rPr>
        <w:t xml:space="preserve">LECO: </w:t>
      </w:r>
      <w:proofErr w:type="spellStart"/>
      <w:r w:rsidR="00CA69F5">
        <w:rPr>
          <w:rFonts w:ascii="Trebuchet MS" w:hAnsi="Trebuchet MS"/>
          <w:b/>
          <w:noProof w:val="0"/>
          <w:sz w:val="20"/>
          <w:szCs w:val="20"/>
        </w:rPr>
        <w:t>QuEChERS</w:t>
      </w:r>
      <w:proofErr w:type="spellEnd"/>
      <w:r w:rsidR="00CA69F5">
        <w:rPr>
          <w:rFonts w:ascii="Trebuchet MS" w:hAnsi="Trebuchet MS"/>
          <w:b/>
          <w:noProof w:val="0"/>
          <w:sz w:val="20"/>
          <w:szCs w:val="20"/>
        </w:rPr>
        <w:t xml:space="preserve"> WORKSHOP</w:t>
      </w:r>
      <w:r w:rsidR="00CA69F5" w:rsidRPr="00002DB2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                </w:t>
      </w:r>
      <w:r w:rsidR="005D69D8" w:rsidRPr="00002DB2">
        <w:rPr>
          <w:rFonts w:ascii="Trebuchet MS" w:hAnsi="Trebuchet MS"/>
          <w:noProof w:val="0"/>
          <w:color w:val="333333"/>
          <w:sz w:val="20"/>
        </w:rPr>
        <w:t xml:space="preserve">                   </w:t>
      </w:r>
    </w:p>
    <w:p w:rsidR="00E02DCB" w:rsidRPr="00E02DCB" w:rsidRDefault="00E02DCB" w:rsidP="000E2AC9">
      <w:r>
        <w:rPr>
          <w:rFonts w:ascii="Trebuchet MS" w:hAnsi="Trebuchet MS"/>
          <w:b/>
          <w:noProof w:val="0"/>
          <w:color w:val="333333"/>
          <w:sz w:val="20"/>
        </w:rPr>
        <w:t xml:space="preserve">           </w:t>
      </w:r>
      <w:r w:rsidR="005D69D8" w:rsidRPr="008B16AB">
        <w:rPr>
          <w:rFonts w:ascii="Trebuchet MS" w:hAnsi="Trebuchet MS"/>
          <w:noProof w:val="0"/>
          <w:color w:val="333333"/>
          <w:sz w:val="20"/>
        </w:rPr>
        <w:t>LECO AFRICA</w:t>
      </w:r>
      <w:r w:rsidR="005D69D8" w:rsidRPr="008B16AB">
        <w:rPr>
          <w:rFonts w:ascii="Trebuchet MS" w:hAnsi="Trebuchet MS"/>
          <w:b/>
          <w:noProof w:val="0"/>
          <w:color w:val="333333"/>
          <w:sz w:val="20"/>
        </w:rPr>
        <w:t xml:space="preserve">       </w:t>
      </w:r>
      <w:r w:rsidRPr="00002DB2">
        <w:rPr>
          <w:rFonts w:ascii="Trebuchet MS" w:hAnsi="Trebuchet MS"/>
          <w:noProof w:val="0"/>
          <w:color w:val="333333"/>
          <w:sz w:val="20"/>
        </w:rPr>
        <w:t xml:space="preserve">                              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</w:t>
      </w:r>
      <w:r w:rsidRPr="00002DB2">
        <w:rPr>
          <w:rFonts w:ascii="Trebuchet MS" w:hAnsi="Trebuchet MS"/>
          <w:noProof w:val="0"/>
          <w:color w:val="333333"/>
          <w:sz w:val="20"/>
        </w:rPr>
        <w:t xml:space="preserve">     </w:t>
      </w:r>
      <w:r w:rsidR="005D69D8">
        <w:rPr>
          <w:rFonts w:ascii="Trebuchet MS" w:hAnsi="Trebuchet MS"/>
          <w:noProof w:val="0"/>
          <w:color w:val="333333"/>
          <w:sz w:val="20"/>
        </w:rPr>
        <w:t xml:space="preserve">          </w:t>
      </w:r>
      <w:r w:rsidR="005D69D8" w:rsidRPr="00002DB2">
        <w:rPr>
          <w:rFonts w:ascii="Trebuchet MS" w:hAnsi="Trebuchet MS"/>
          <w:noProof w:val="0"/>
          <w:color w:val="333333"/>
          <w:sz w:val="20"/>
        </w:rPr>
        <w:t>RESTEK CORPORATION</w:t>
      </w:r>
      <w:r w:rsidR="005D69D8" w:rsidRPr="00002DB2">
        <w:rPr>
          <w:rFonts w:ascii="Trebuchet MS" w:hAnsi="Trebuchet MS"/>
          <w:b/>
          <w:noProof w:val="0"/>
          <w:color w:val="333333"/>
          <w:sz w:val="20"/>
        </w:rPr>
        <w:t xml:space="preserve"> </w:t>
      </w:r>
      <w:r w:rsidR="005D69D8">
        <w:rPr>
          <w:rFonts w:ascii="Trebuchet MS" w:hAnsi="Trebuchet MS"/>
          <w:b/>
          <w:noProof w:val="0"/>
          <w:color w:val="333333"/>
          <w:sz w:val="20"/>
        </w:rPr>
        <w:t xml:space="preserve">              </w:t>
      </w:r>
      <w:r w:rsidRPr="00002DB2">
        <w:rPr>
          <w:rFonts w:ascii="Trebuchet MS" w:hAnsi="Trebuchet MS"/>
          <w:noProof w:val="0"/>
          <w:color w:val="333333"/>
          <w:sz w:val="20"/>
        </w:rPr>
        <w:t xml:space="preserve">                   </w:t>
      </w:r>
    </w:p>
    <w:p w:rsidR="00E02DCB" w:rsidRDefault="00E02DCB" w:rsidP="000E2AC9">
      <w:pPr>
        <w:rPr>
          <w:rFonts w:ascii="Trebuchet MS" w:hAnsi="Trebuchet MS"/>
          <w:b/>
          <w:noProof w:val="0"/>
          <w:sz w:val="20"/>
          <w:szCs w:val="20"/>
        </w:rPr>
      </w:pPr>
    </w:p>
    <w:p w:rsidR="000E2AC9" w:rsidRDefault="00392214" w:rsidP="000E2AC9">
      <w:r w:rsidRPr="00392214">
        <w:rPr>
          <w:rFonts w:ascii="Trebuchet MS" w:hAnsi="Trebuchet MS"/>
          <w:b/>
          <w:noProof w:val="0"/>
          <w:color w:val="333333"/>
          <w:sz w:val="20"/>
          <w:szCs w:val="20"/>
        </w:rPr>
        <w:t>2010</w:t>
      </w:r>
      <w:r w:rsidR="000E2AC9" w:rsidRPr="000E2AC9">
        <w:rPr>
          <w:rFonts w:ascii="Trebuchet MS" w:hAnsi="Trebuchet MS"/>
          <w:b/>
          <w:noProof w:val="0"/>
          <w:sz w:val="20"/>
          <w:szCs w:val="20"/>
        </w:rPr>
        <w:tab/>
        <w:t>PROJECT MANAGEMENT WORKSHOP</w:t>
      </w:r>
      <w:r w:rsidR="005D69D8">
        <w:rPr>
          <w:rFonts w:ascii="Trebuchet MS" w:hAnsi="Trebuchet MS"/>
          <w:b/>
          <w:noProof w:val="0"/>
          <w:sz w:val="20"/>
          <w:szCs w:val="20"/>
        </w:rPr>
        <w:t xml:space="preserve">       </w:t>
      </w:r>
      <w:r w:rsidR="0081237B" w:rsidRPr="00392214">
        <w:rPr>
          <w:rFonts w:ascii="Trebuchet MS" w:hAnsi="Trebuchet MS"/>
          <w:b/>
          <w:noProof w:val="0"/>
          <w:color w:val="333333"/>
          <w:sz w:val="20"/>
          <w:szCs w:val="20"/>
        </w:rPr>
        <w:t>200</w:t>
      </w:r>
      <w:r w:rsidR="0081237B">
        <w:rPr>
          <w:rFonts w:ascii="Trebuchet MS" w:hAnsi="Trebuchet MS"/>
          <w:b/>
          <w:noProof w:val="0"/>
          <w:color w:val="333333"/>
          <w:sz w:val="20"/>
          <w:szCs w:val="20"/>
        </w:rPr>
        <w:t>8</w:t>
      </w:r>
      <w:r w:rsidR="000E2AC9">
        <w:rPr>
          <w:rFonts w:ascii="Trebuchet MS" w:hAnsi="Trebuchet MS"/>
          <w:b/>
          <w:noProof w:val="0"/>
          <w:sz w:val="20"/>
          <w:szCs w:val="20"/>
        </w:rPr>
        <w:t xml:space="preserve"> </w:t>
      </w:r>
      <w:r w:rsidR="005D69D8">
        <w:rPr>
          <w:rFonts w:ascii="Trebuchet MS" w:hAnsi="Trebuchet MS"/>
          <w:b/>
          <w:noProof w:val="0"/>
          <w:sz w:val="20"/>
          <w:szCs w:val="20"/>
        </w:rPr>
        <w:t xml:space="preserve">    </w:t>
      </w:r>
      <w:r w:rsidR="000E2AC9">
        <w:rPr>
          <w:rFonts w:ascii="Trebuchet MS" w:hAnsi="Trebuchet MS"/>
          <w:b/>
          <w:noProof w:val="0"/>
          <w:sz w:val="20"/>
          <w:szCs w:val="20"/>
        </w:rPr>
        <w:t xml:space="preserve">MASS SPECTROMETRY </w:t>
      </w:r>
      <w:r w:rsidR="000E2AC9" w:rsidRPr="000E2AC9">
        <w:rPr>
          <w:rFonts w:ascii="Trebuchet MS" w:hAnsi="Trebuchet MS"/>
          <w:b/>
          <w:noProof w:val="0"/>
          <w:sz w:val="20"/>
          <w:szCs w:val="20"/>
        </w:rPr>
        <w:t>TRAINING SEMINAR</w:t>
      </w:r>
      <w:r w:rsidR="000E2AC9" w:rsidRPr="000E2AC9">
        <w:t xml:space="preserve"> </w:t>
      </w:r>
      <w:r w:rsidR="000E2AC9">
        <w:t xml:space="preserve"> </w:t>
      </w:r>
    </w:p>
    <w:p w:rsidR="000E2AC9" w:rsidRDefault="000E2AC9" w:rsidP="000E2AC9">
      <w:pPr>
        <w:rPr>
          <w:rFonts w:ascii="Trebuchet MS" w:hAnsi="Trebuchet MS"/>
          <w:b/>
          <w:noProof w:val="0"/>
          <w:sz w:val="20"/>
          <w:szCs w:val="20"/>
        </w:rPr>
      </w:pPr>
      <w:r>
        <w:t xml:space="preserve">            </w:t>
      </w:r>
      <w:r w:rsidR="00CA69F5">
        <w:rPr>
          <w:rFonts w:ascii="Trebuchet MS" w:hAnsi="Trebuchet MS"/>
          <w:noProof w:val="0"/>
          <w:color w:val="333333"/>
          <w:sz w:val="20"/>
        </w:rPr>
        <w:t>FIRST FACILITATION</w:t>
      </w:r>
      <w:r w:rsidRPr="000E2AC9">
        <w:rPr>
          <w:rFonts w:ascii="Trebuchet MS" w:hAnsi="Trebuchet MS"/>
          <w:sz w:val="20"/>
          <w:szCs w:val="20"/>
        </w:rPr>
        <w:t xml:space="preserve">                                          </w:t>
      </w:r>
      <w:r w:rsidR="005D69D8">
        <w:rPr>
          <w:rFonts w:ascii="Trebuchet MS" w:hAnsi="Trebuchet MS"/>
          <w:sz w:val="20"/>
          <w:szCs w:val="20"/>
        </w:rPr>
        <w:t xml:space="preserve">  </w:t>
      </w:r>
      <w:r w:rsidR="00CA69F5">
        <w:rPr>
          <w:rFonts w:ascii="Trebuchet MS" w:hAnsi="Trebuchet MS"/>
          <w:sz w:val="20"/>
          <w:szCs w:val="20"/>
        </w:rPr>
        <w:t xml:space="preserve"> </w:t>
      </w:r>
      <w:r w:rsidR="005D69D8">
        <w:rPr>
          <w:rFonts w:ascii="Trebuchet MS" w:hAnsi="Trebuchet MS"/>
          <w:sz w:val="20"/>
          <w:szCs w:val="20"/>
        </w:rPr>
        <w:t xml:space="preserve"> </w:t>
      </w:r>
      <w:r w:rsidR="00CA69F5">
        <w:rPr>
          <w:rFonts w:ascii="Trebuchet MS" w:hAnsi="Trebuchet MS"/>
          <w:noProof w:val="0"/>
          <w:color w:val="333333"/>
          <w:sz w:val="20"/>
        </w:rPr>
        <w:t>PAREXEL</w:t>
      </w:r>
      <w:r w:rsidR="00CA69F5" w:rsidRPr="000E2AC9">
        <w:rPr>
          <w:rFonts w:ascii="Trebuchet MS" w:hAnsi="Trebuchet MS"/>
          <w:noProof w:val="0"/>
          <w:sz w:val="20"/>
          <w:szCs w:val="20"/>
        </w:rPr>
        <w:t xml:space="preserve"> </w:t>
      </w:r>
    </w:p>
    <w:p w:rsidR="0081237B" w:rsidRPr="0081237B" w:rsidRDefault="0081237B" w:rsidP="000E2AC9">
      <w:pPr>
        <w:rPr>
          <w:rFonts w:ascii="Trebuchet MS" w:hAnsi="Trebuchet MS"/>
          <w:b/>
          <w:noProof w:val="0"/>
          <w:sz w:val="16"/>
          <w:szCs w:val="16"/>
        </w:rPr>
      </w:pPr>
    </w:p>
    <w:p w:rsidR="000E2AC9" w:rsidRPr="000B1DF7" w:rsidRDefault="00392214" w:rsidP="000E2AC9">
      <w:pPr>
        <w:rPr>
          <w:rFonts w:ascii="Trebuchet MS" w:hAnsi="Trebuchet MS"/>
          <w:b/>
          <w:noProof w:val="0"/>
          <w:sz w:val="20"/>
          <w:szCs w:val="20"/>
        </w:rPr>
      </w:pPr>
      <w:r w:rsidRPr="00392214">
        <w:rPr>
          <w:rFonts w:ascii="Trebuchet MS" w:hAnsi="Trebuchet MS"/>
          <w:b/>
          <w:noProof w:val="0"/>
          <w:color w:val="333333"/>
          <w:sz w:val="20"/>
          <w:szCs w:val="20"/>
        </w:rPr>
        <w:t>2006</w:t>
      </w:r>
      <w:r w:rsidR="000E2AC9" w:rsidRPr="000B1DF7">
        <w:rPr>
          <w:rFonts w:ascii="Trebuchet MS" w:hAnsi="Trebuchet MS"/>
          <w:b/>
          <w:noProof w:val="0"/>
          <w:sz w:val="20"/>
          <w:szCs w:val="20"/>
        </w:rPr>
        <w:tab/>
      </w:r>
      <w:r w:rsidR="000B1DF7">
        <w:rPr>
          <w:rFonts w:ascii="Trebuchet MS" w:hAnsi="Trebuchet MS"/>
          <w:b/>
          <w:noProof w:val="0"/>
          <w:sz w:val="20"/>
          <w:szCs w:val="20"/>
        </w:rPr>
        <w:t xml:space="preserve">  </w:t>
      </w:r>
      <w:r w:rsidR="000E2AC9" w:rsidRPr="000B1DF7">
        <w:rPr>
          <w:rFonts w:ascii="Trebuchet MS" w:hAnsi="Trebuchet MS"/>
          <w:b/>
          <w:noProof w:val="0"/>
          <w:sz w:val="20"/>
          <w:szCs w:val="20"/>
        </w:rPr>
        <w:t>WINDOWS CHEMSTATION SOFTWARE TRAINING COURSE</w:t>
      </w:r>
    </w:p>
    <w:p w:rsidR="000E2AC9" w:rsidRPr="0081237B" w:rsidRDefault="000E2AC9" w:rsidP="000E2AC9">
      <w:pPr>
        <w:rPr>
          <w:rFonts w:ascii="Trebuchet MS" w:hAnsi="Trebuchet MS"/>
          <w:noProof w:val="0"/>
          <w:sz w:val="20"/>
          <w:szCs w:val="20"/>
        </w:rPr>
      </w:pPr>
      <w:r w:rsidRPr="000B1DF7">
        <w:rPr>
          <w:rFonts w:ascii="Trebuchet MS" w:hAnsi="Trebuchet MS"/>
          <w:b/>
          <w:noProof w:val="0"/>
          <w:sz w:val="20"/>
          <w:szCs w:val="20"/>
        </w:rPr>
        <w:tab/>
      </w:r>
      <w:r w:rsidR="000B1DF7">
        <w:rPr>
          <w:rFonts w:ascii="Trebuchet MS" w:hAnsi="Trebuchet MS"/>
          <w:b/>
          <w:noProof w:val="0"/>
          <w:sz w:val="20"/>
          <w:szCs w:val="20"/>
        </w:rPr>
        <w:t xml:space="preserve">  </w:t>
      </w:r>
      <w:r w:rsidR="0081237B" w:rsidRPr="0081237B">
        <w:rPr>
          <w:rFonts w:ascii="Trebuchet MS" w:hAnsi="Trebuchet MS"/>
          <w:noProof w:val="0"/>
          <w:color w:val="333333"/>
          <w:sz w:val="20"/>
          <w:szCs w:val="20"/>
        </w:rPr>
        <w:t>CHEMETRIX, CR-FSS</w:t>
      </w:r>
    </w:p>
    <w:p w:rsidR="000E2AC9" w:rsidRPr="0081237B" w:rsidRDefault="000E2AC9" w:rsidP="000E2AC9">
      <w:pPr>
        <w:rPr>
          <w:noProof w:val="0"/>
        </w:rPr>
      </w:pPr>
    </w:p>
    <w:p w:rsidR="00E8079E" w:rsidRPr="0081237B" w:rsidRDefault="00E8079E" w:rsidP="00E8079E">
      <w:pPr>
        <w:rPr>
          <w:noProof w:val="0"/>
          <w:sz w:val="16"/>
          <w:szCs w:val="16"/>
        </w:rPr>
        <w:sectPr w:rsidR="00E8079E" w:rsidRPr="0081237B" w:rsidSect="00E8079E">
          <w:type w:val="continuous"/>
          <w:pgSz w:w="11906" w:h="16838"/>
          <w:pgMar w:top="284" w:right="1106" w:bottom="180" w:left="1077" w:header="709" w:footer="119" w:gutter="0"/>
          <w:cols w:space="317"/>
          <w:docGrid w:linePitch="360"/>
        </w:sectPr>
      </w:pPr>
    </w:p>
    <w:p w:rsidR="0018153A" w:rsidRPr="00922832" w:rsidRDefault="0018153A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lastRenderedPageBreak/>
        <w:t>2006</w:t>
      </w:r>
      <w:r w:rsidRPr="00922832">
        <w:rPr>
          <w:rFonts w:ascii="Trebuchet MS" w:hAnsi="Trebuchet MS"/>
          <w:noProof w:val="0"/>
          <w:color w:val="333333"/>
        </w:rPr>
        <w:tab/>
        <w:t>LIQUID CHROMATOGRAPHY / MASS SPECTROMETRY COURSE, ELECTROSPRAY &amp; APCI</w:t>
      </w:r>
    </w:p>
    <w:p w:rsidR="0018153A" w:rsidRPr="0081237B" w:rsidRDefault="0018153A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b w:val="0"/>
          <w:noProof w:val="0"/>
          <w:color w:val="333333"/>
          <w:szCs w:val="20"/>
        </w:rPr>
      </w:pPr>
      <w:r w:rsidRPr="00922832">
        <w:rPr>
          <w:noProof w:val="0"/>
          <w:color w:val="333333"/>
        </w:rPr>
        <w:tab/>
      </w:r>
      <w:r w:rsidRPr="0081237B">
        <w:rPr>
          <w:rFonts w:ascii="Trebuchet MS" w:hAnsi="Trebuchet MS"/>
          <w:b w:val="0"/>
          <w:noProof w:val="0"/>
          <w:color w:val="333333"/>
          <w:szCs w:val="20"/>
        </w:rPr>
        <w:t>ONDERSTEPOORT VETERINARY INSTITUTE</w:t>
      </w:r>
    </w:p>
    <w:p w:rsidR="001C128C" w:rsidRPr="00922832" w:rsidRDefault="001C128C" w:rsidP="005B5EB9">
      <w:pPr>
        <w:tabs>
          <w:tab w:val="left" w:pos="851"/>
        </w:tabs>
        <w:rPr>
          <w:noProof w:val="0"/>
        </w:rPr>
      </w:pPr>
    </w:p>
    <w:p w:rsidR="001C128C" w:rsidRPr="00922832" w:rsidRDefault="001C128C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t xml:space="preserve">2005 &amp; </w:t>
      </w:r>
      <w:r w:rsidRPr="00922832">
        <w:rPr>
          <w:rFonts w:ascii="Trebuchet MS" w:hAnsi="Trebuchet MS"/>
          <w:noProof w:val="0"/>
          <w:color w:val="333333"/>
        </w:rPr>
        <w:tab/>
        <w:t>HPLC MAINTENANCE COURSE</w:t>
      </w:r>
    </w:p>
    <w:p w:rsidR="001C128C" w:rsidRPr="00922832" w:rsidRDefault="001C128C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t>2006</w:t>
      </w:r>
      <w:r w:rsidRPr="00922832">
        <w:rPr>
          <w:rFonts w:ascii="Trebuchet MS" w:hAnsi="Trebuchet MS"/>
          <w:noProof w:val="0"/>
          <w:color w:val="333333"/>
        </w:rPr>
        <w:tab/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>CHEMETRIX, CR-FSS</w:t>
      </w:r>
      <w:r w:rsidRPr="00922832">
        <w:rPr>
          <w:rFonts w:ascii="Trebuchet MS" w:hAnsi="Trebuchet MS"/>
          <w:noProof w:val="0"/>
          <w:color w:val="333333"/>
        </w:rPr>
        <w:t xml:space="preserve"> </w:t>
      </w:r>
    </w:p>
    <w:p w:rsidR="001C128C" w:rsidRPr="00922832" w:rsidRDefault="001C128C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</w:p>
    <w:p w:rsidR="001C128C" w:rsidRPr="00922832" w:rsidRDefault="001C128C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t>2005</w:t>
      </w:r>
      <w:r w:rsidRPr="00922832">
        <w:rPr>
          <w:rFonts w:ascii="Trebuchet MS" w:hAnsi="Trebuchet MS"/>
          <w:noProof w:val="0"/>
          <w:color w:val="333333"/>
        </w:rPr>
        <w:tab/>
        <w:t>ADVANCED HPLC TRAINING COURSE</w:t>
      </w:r>
    </w:p>
    <w:p w:rsidR="001C128C" w:rsidRPr="00922832" w:rsidRDefault="001C128C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noProof w:val="0"/>
          <w:color w:val="333333"/>
        </w:rPr>
        <w:tab/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 xml:space="preserve">LABHOUSE </w:t>
      </w:r>
    </w:p>
    <w:p w:rsidR="0018153A" w:rsidRPr="00922832" w:rsidRDefault="0018153A" w:rsidP="003D10A1">
      <w:pPr>
        <w:tabs>
          <w:tab w:val="left" w:pos="851"/>
        </w:tabs>
        <w:rPr>
          <w:noProof w:val="0"/>
          <w:color w:val="333333"/>
          <w:sz w:val="20"/>
          <w:szCs w:val="20"/>
        </w:rPr>
      </w:pP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lastRenderedPageBreak/>
        <w:t>2005</w:t>
      </w:r>
      <w:r w:rsidRPr="00922832">
        <w:rPr>
          <w:rFonts w:ascii="Trebuchet MS" w:hAnsi="Trebuchet MS"/>
          <w:noProof w:val="0"/>
          <w:color w:val="333333"/>
        </w:rPr>
        <w:tab/>
        <w:t>CHEMICAL METHOD VALIDATION</w:t>
      </w: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b w:val="0"/>
          <w:noProof w:val="0"/>
          <w:color w:val="333333"/>
        </w:rPr>
      </w:pPr>
      <w:r w:rsidRPr="00922832">
        <w:rPr>
          <w:noProof w:val="0"/>
          <w:color w:val="333333"/>
        </w:rPr>
        <w:tab/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 xml:space="preserve">TSHWANE UNIVERSITY OF TECHNOLOGY </w:t>
      </w: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t>2004</w:t>
      </w:r>
      <w:r w:rsidRPr="00922832">
        <w:rPr>
          <w:rFonts w:ascii="Trebuchet MS" w:hAnsi="Trebuchet MS"/>
          <w:noProof w:val="0"/>
          <w:color w:val="333333"/>
        </w:rPr>
        <w:tab/>
        <w:t>WATERS EMPOWER / MILLENIUM 32 TRAINING COURSE</w:t>
      </w: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b w:val="0"/>
          <w:noProof w:val="0"/>
          <w:color w:val="333333"/>
        </w:rPr>
      </w:pPr>
      <w:r w:rsidRPr="00922832">
        <w:rPr>
          <w:noProof w:val="0"/>
          <w:color w:val="333333"/>
        </w:rPr>
        <w:tab/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 xml:space="preserve">MICROSEP </w:t>
      </w: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333333"/>
        </w:rPr>
        <w:t>2004</w:t>
      </w:r>
      <w:r w:rsidRPr="00922832">
        <w:rPr>
          <w:rFonts w:ascii="Trebuchet MS" w:hAnsi="Trebuchet MS"/>
          <w:noProof w:val="0"/>
          <w:color w:val="333333"/>
        </w:rPr>
        <w:tab/>
        <w:t>CHROMOTOGRAPHY-MASS SPECTROMETRY TRAINING COURSE</w:t>
      </w:r>
    </w:p>
    <w:p w:rsidR="00E8079E" w:rsidRPr="00922832" w:rsidRDefault="00E8079E" w:rsidP="005B5EB9">
      <w:pPr>
        <w:pStyle w:val="Heading5"/>
        <w:tabs>
          <w:tab w:val="left" w:pos="851"/>
        </w:tabs>
        <w:spacing w:before="0" w:after="0"/>
        <w:ind w:left="851" w:right="3" w:hanging="851"/>
        <w:rPr>
          <w:rFonts w:ascii="Trebuchet MS" w:hAnsi="Trebuchet MS"/>
          <w:noProof w:val="0"/>
          <w:color w:val="333333"/>
        </w:rPr>
      </w:pPr>
      <w:r w:rsidRPr="00922832">
        <w:rPr>
          <w:noProof w:val="0"/>
          <w:color w:val="333333"/>
        </w:rPr>
        <w:tab/>
      </w:r>
      <w:r w:rsidRPr="00922832">
        <w:rPr>
          <w:rFonts w:ascii="Trebuchet MS" w:hAnsi="Trebuchet MS"/>
          <w:b w:val="0"/>
          <w:noProof w:val="0"/>
          <w:color w:val="333333"/>
          <w:szCs w:val="20"/>
        </w:rPr>
        <w:t>LABERCA-ECOLE NATIONALE VETERINAIRE DES NANTES</w:t>
      </w:r>
    </w:p>
    <w:p w:rsidR="001C128C" w:rsidRPr="00922832" w:rsidRDefault="001C128C" w:rsidP="00EA5E31">
      <w:pPr>
        <w:rPr>
          <w:noProof w:val="0"/>
          <w:color w:val="333333"/>
          <w:sz w:val="20"/>
          <w:szCs w:val="20"/>
        </w:rPr>
        <w:sectPr w:rsidR="001C128C" w:rsidRPr="00922832" w:rsidSect="001C128C">
          <w:type w:val="continuous"/>
          <w:pgSz w:w="11906" w:h="16838"/>
          <w:pgMar w:top="425" w:right="1077" w:bottom="181" w:left="1077" w:header="709" w:footer="119" w:gutter="0"/>
          <w:cols w:num="2" w:space="286"/>
          <w:docGrid w:linePitch="360"/>
        </w:sectPr>
      </w:pPr>
    </w:p>
    <w:p w:rsidR="00633482" w:rsidRPr="00922832" w:rsidRDefault="00633482" w:rsidP="00D82AC8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lastRenderedPageBreak/>
        <w:t>EMPLOYMENT</w:t>
      </w:r>
      <w:r w:rsidR="007E30B2"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 </w:t>
      </w: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HISTORY</w:t>
      </w:r>
    </w:p>
    <w:p w:rsidR="00633482" w:rsidRPr="00ED1770" w:rsidRDefault="00633482" w:rsidP="00633482">
      <w:pPr>
        <w:spacing w:before="60" w:after="60"/>
        <w:ind w:right="3"/>
        <w:rPr>
          <w:rFonts w:ascii="Trebuchet MS" w:hAnsi="Trebuchet MS"/>
          <w:b/>
          <w:noProof w:val="0"/>
          <w:sz w:val="8"/>
          <w:szCs w:val="8"/>
        </w:rPr>
      </w:pPr>
    </w:p>
    <w:p w:rsidR="00633482" w:rsidRPr="00922832" w:rsidRDefault="00C8232F" w:rsidP="00633482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OCT 2011</w:t>
      </w:r>
      <w:r w:rsidR="00633482" w:rsidRPr="00922832">
        <w:rPr>
          <w:rFonts w:ascii="Trebuchet MS" w:hAnsi="Trebuchet MS"/>
          <w:noProof w:val="0"/>
          <w:color w:val="4D4D4D"/>
        </w:rPr>
        <w:t xml:space="preserve"> – CURRENT</w:t>
      </w:r>
      <w:r w:rsidR="00633482"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>CHIEF FORENSIC ANALYST</w:t>
      </w:r>
      <w:r w:rsidR="00633482" w:rsidRPr="00922832">
        <w:rPr>
          <w:rFonts w:ascii="Trebuchet MS" w:hAnsi="Trebuchet MS"/>
          <w:noProof w:val="0"/>
          <w:color w:val="333333"/>
        </w:rPr>
        <w:t xml:space="preserve"> </w:t>
      </w:r>
    </w:p>
    <w:p w:rsidR="00633482" w:rsidRPr="00922832" w:rsidRDefault="00633482" w:rsidP="00633482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="00C8232F" w:rsidRPr="00922832">
        <w:rPr>
          <w:rFonts w:ascii="Trebuchet MS" w:hAnsi="Trebuchet MS"/>
          <w:b/>
          <w:noProof w:val="0"/>
          <w:sz w:val="20"/>
        </w:rPr>
        <w:t>National Department of Health</w:t>
      </w:r>
    </w:p>
    <w:p w:rsidR="00C8232F" w:rsidRPr="00922832" w:rsidRDefault="00C8232F" w:rsidP="00C8232F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Cluster: Non-Communicable Diseases</w:t>
      </w:r>
    </w:p>
    <w:p w:rsidR="00C8232F" w:rsidRPr="00922832" w:rsidRDefault="00C8232F" w:rsidP="00C8232F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Directorate: Forensic Pathology Services</w:t>
      </w:r>
    </w:p>
    <w:p w:rsidR="008C624C" w:rsidRPr="00922832" w:rsidRDefault="00C110A6" w:rsidP="008C624C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 xml:space="preserve">www.doh.gov.za </w:t>
      </w:r>
    </w:p>
    <w:p w:rsidR="00523795" w:rsidRPr="00922832" w:rsidRDefault="00523795" w:rsidP="00633482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D0343F" w:rsidRPr="00922832" w:rsidRDefault="00C110A6" w:rsidP="00D0343F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The National Department of Health is the Government department responsible for the health of South Africa. </w:t>
      </w:r>
      <w:r w:rsidR="00C8232F" w:rsidRPr="00922832">
        <w:rPr>
          <w:rFonts w:ascii="Trebuchet MS" w:hAnsi="Trebuchet MS"/>
          <w:b/>
          <w:noProof w:val="0"/>
          <w:sz w:val="20"/>
          <w:szCs w:val="20"/>
        </w:rPr>
        <w:t>As Chief Forensic Analyst, I</w:t>
      </w:r>
      <w:r w:rsidR="00D05C40" w:rsidRPr="00922832">
        <w:rPr>
          <w:rFonts w:ascii="Trebuchet MS" w:hAnsi="Trebuchet MS"/>
          <w:b/>
          <w:noProof w:val="0"/>
          <w:sz w:val="20"/>
          <w:szCs w:val="20"/>
        </w:rPr>
        <w:t xml:space="preserve"> reported to the Section Head of Toxicology; working</w:t>
      </w:r>
      <w:r w:rsidR="00C8232F" w:rsidRPr="00922832">
        <w:rPr>
          <w:rFonts w:ascii="Trebuchet MS" w:hAnsi="Trebuchet MS"/>
          <w:b/>
          <w:noProof w:val="0"/>
          <w:sz w:val="20"/>
          <w:szCs w:val="20"/>
        </w:rPr>
        <w:t xml:space="preserve"> </w:t>
      </w:r>
      <w:r w:rsidR="00D05C40" w:rsidRPr="00922832">
        <w:rPr>
          <w:rFonts w:ascii="Trebuchet MS" w:hAnsi="Trebuchet MS"/>
          <w:b/>
          <w:noProof w:val="0"/>
          <w:sz w:val="20"/>
          <w:szCs w:val="20"/>
        </w:rPr>
        <w:t>with</w:t>
      </w:r>
      <w:r w:rsidR="00C8232F" w:rsidRPr="00922832">
        <w:rPr>
          <w:rFonts w:ascii="Trebuchet MS" w:hAnsi="Trebuchet MS"/>
          <w:b/>
          <w:noProof w:val="0"/>
          <w:sz w:val="20"/>
          <w:szCs w:val="20"/>
        </w:rPr>
        <w:t>in the Forensic Chemistry Laboratory in Cape Town</w:t>
      </w:r>
      <w:r w:rsidR="00D05C40" w:rsidRPr="00922832">
        <w:rPr>
          <w:rFonts w:ascii="Trebuchet MS" w:hAnsi="Trebuchet MS"/>
          <w:b/>
          <w:noProof w:val="0"/>
          <w:sz w:val="20"/>
          <w:szCs w:val="20"/>
        </w:rPr>
        <w:t xml:space="preserve"> and focused on the</w:t>
      </w:r>
      <w:r w:rsidR="00423F60">
        <w:rPr>
          <w:rFonts w:ascii="Trebuchet MS" w:hAnsi="Trebuchet MS"/>
          <w:b/>
          <w:noProof w:val="0"/>
          <w:sz w:val="20"/>
          <w:szCs w:val="20"/>
        </w:rPr>
        <w:t xml:space="preserve"> forensic testing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of biological and toxicology samples, drunk driving testing or blood alcohol testing/food testing</w:t>
      </w:r>
      <w:r w:rsidR="00A14B43">
        <w:rPr>
          <w:rFonts w:ascii="Trebuchet MS" w:hAnsi="Trebuchet MS"/>
          <w:b/>
          <w:noProof w:val="0"/>
          <w:sz w:val="20"/>
          <w:szCs w:val="20"/>
        </w:rPr>
        <w:t xml:space="preserve"> and giving expert testimony in courts of law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. </w:t>
      </w:r>
    </w:p>
    <w:p w:rsidR="00633482" w:rsidRPr="00F0234B" w:rsidRDefault="00633482" w:rsidP="00633482">
      <w:pPr>
        <w:rPr>
          <w:rFonts w:ascii="Trebuchet MS" w:hAnsi="Trebuchet MS"/>
          <w:b/>
          <w:noProof w:val="0"/>
          <w:sz w:val="16"/>
          <w:szCs w:val="16"/>
        </w:rPr>
      </w:pPr>
    </w:p>
    <w:p w:rsidR="00E26811" w:rsidRPr="00922832" w:rsidRDefault="00633482" w:rsidP="00ED1770">
      <w:pPr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  <w:r w:rsidR="006F58CE"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</w:t>
      </w:r>
    </w:p>
    <w:p w:rsidR="00ED1770" w:rsidRPr="00ED1770" w:rsidRDefault="00ED1770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Qualitative and quantitative  sc</w:t>
      </w:r>
      <w:r>
        <w:rPr>
          <w:rFonts w:ascii="Trebuchet MS" w:eastAsia="Arial" w:hAnsi="Trebuchet MS"/>
          <w:noProof w:val="0"/>
          <w:color w:val="000000"/>
          <w:sz w:val="20"/>
          <w:szCs w:val="20"/>
        </w:rPr>
        <w:t>reening of biological tissues (</w:t>
      </w: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human vi</w:t>
      </w:r>
      <w:r>
        <w:rPr>
          <w:rFonts w:ascii="Trebuchet MS" w:eastAsia="Arial" w:hAnsi="Trebuchet MS"/>
          <w:noProof w:val="0"/>
          <w:color w:val="000000"/>
          <w:sz w:val="20"/>
          <w:szCs w:val="20"/>
        </w:rPr>
        <w:t>scera</w:t>
      </w: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) and body fluid samples</w:t>
      </w:r>
      <w:r w:rsidR="00592663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(blood,</w:t>
      </w:r>
      <w:r w:rsidR="00B25C33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</w:t>
      </w:r>
      <w:r w:rsidR="00592663">
        <w:rPr>
          <w:rFonts w:ascii="Trebuchet MS" w:eastAsia="Arial" w:hAnsi="Trebuchet MS"/>
          <w:noProof w:val="0"/>
          <w:color w:val="000000"/>
          <w:sz w:val="20"/>
          <w:szCs w:val="20"/>
        </w:rPr>
        <w:t>eye fluid, bile , urine and stomach contents)</w:t>
      </w:r>
      <w:r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for toxic </w:t>
      </w:r>
      <w:r>
        <w:rPr>
          <w:rFonts w:ascii="Trebuchet MS" w:eastAsia="Arial" w:hAnsi="Trebuchet MS"/>
          <w:noProof w:val="0"/>
          <w:sz w:val="20"/>
          <w:szCs w:val="20"/>
        </w:rPr>
        <w:t>substances (</w:t>
      </w:r>
      <w:r w:rsidRPr="00ED1770">
        <w:rPr>
          <w:rFonts w:ascii="Trebuchet MS" w:eastAsia="Arial" w:hAnsi="Trebuchet MS"/>
          <w:noProof w:val="0"/>
          <w:sz w:val="20"/>
          <w:szCs w:val="20"/>
        </w:rPr>
        <w:t>drugs of abuse &amp; pharmaceutical drugs)/poisons (pesticides,</w:t>
      </w:r>
      <w:r>
        <w:rPr>
          <w:rFonts w:ascii="Trebuchet MS" w:eastAsia="Arial" w:hAnsi="Trebuchet MS"/>
          <w:noProof w:val="0"/>
          <w:sz w:val="20"/>
          <w:szCs w:val="20"/>
        </w:rPr>
        <w:t xml:space="preserve"> </w:t>
      </w:r>
      <w:r w:rsidRPr="00ED1770">
        <w:rPr>
          <w:rFonts w:ascii="Trebuchet MS" w:eastAsia="Arial" w:hAnsi="Trebuchet MS"/>
          <w:noProof w:val="0"/>
          <w:sz w:val="20"/>
          <w:szCs w:val="20"/>
        </w:rPr>
        <w:t>herbicides</w:t>
      </w:r>
      <w:r w:rsidR="00716848">
        <w:rPr>
          <w:rFonts w:ascii="Trebuchet MS" w:eastAsia="Arial" w:hAnsi="Trebuchet MS"/>
          <w:noProof w:val="0"/>
          <w:sz w:val="20"/>
          <w:szCs w:val="20"/>
        </w:rPr>
        <w:t>, rodenticides &amp; metals</w:t>
      </w:r>
      <w:r w:rsidRPr="00ED1770">
        <w:rPr>
          <w:rFonts w:ascii="Trebuchet MS" w:eastAsia="Arial" w:hAnsi="Trebuchet MS"/>
          <w:noProof w:val="0"/>
          <w:sz w:val="20"/>
          <w:szCs w:val="20"/>
        </w:rPr>
        <w:t>), including alcohol</w:t>
      </w:r>
      <w:r w:rsidRPr="00ED1770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using </w:t>
      </w:r>
      <w:proofErr w:type="spellStart"/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>Thermo</w:t>
      </w:r>
      <w:proofErr w:type="spellEnd"/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Scientific Q-</w:t>
      </w:r>
      <w:proofErr w:type="spellStart"/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>Exactive</w:t>
      </w:r>
      <w:proofErr w:type="spellEnd"/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P</w:t>
      </w:r>
      <w:r w:rsidR="006F586C">
        <w:rPr>
          <w:rFonts w:ascii="Trebuchet MS" w:hAnsi="Trebuchet MS" w:cs="Century Gothic"/>
          <w:noProof w:val="0"/>
          <w:kern w:val="28"/>
          <w:sz w:val="20"/>
          <w:szCs w:val="20"/>
        </w:rPr>
        <w:t>l</w:t>
      </w:r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us </w:t>
      </w:r>
      <w:proofErr w:type="spellStart"/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>Orbitrap</w:t>
      </w:r>
      <w:proofErr w:type="spellEnd"/>
      <w:r w:rsidR="00972861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LC-MS/MS</w:t>
      </w:r>
      <w:r w:rsidR="00A16263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,  </w:t>
      </w:r>
      <w:r w:rsidR="00F264D0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, </w:t>
      </w:r>
      <w:r w:rsidR="00875E1F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Shimadzu </w:t>
      </w:r>
      <w:r w:rsidR="00835233" w:rsidRPr="00835233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8045 </w:t>
      </w:r>
      <w:r w:rsidR="00875E1F">
        <w:rPr>
          <w:rFonts w:ascii="Trebuchet MS" w:hAnsi="Trebuchet MS"/>
          <w:noProof w:val="0"/>
          <w:sz w:val="20"/>
          <w:szCs w:val="20"/>
          <w:lang w:val="en-US" w:eastAsia="ar-SA"/>
        </w:rPr>
        <w:t>LC-MS/MS,</w:t>
      </w:r>
      <w:r w:rsidR="00DC4886" w:rsidRPr="00DC4886">
        <w:t xml:space="preserve"> </w:t>
      </w:r>
      <w:r w:rsidR="00DC4886" w:rsidRPr="00DC4886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AB </w:t>
      </w:r>
      <w:proofErr w:type="spellStart"/>
      <w:r w:rsidR="00DC4886" w:rsidRPr="00DC4886">
        <w:rPr>
          <w:rFonts w:ascii="Trebuchet MS" w:hAnsi="Trebuchet MS"/>
          <w:noProof w:val="0"/>
          <w:sz w:val="20"/>
          <w:szCs w:val="20"/>
          <w:lang w:val="en-US" w:eastAsia="ar-SA"/>
        </w:rPr>
        <w:t>Sciex</w:t>
      </w:r>
      <w:proofErr w:type="spellEnd"/>
      <w:r w:rsidR="00DC4886" w:rsidRPr="00DC4886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 3200 QTRAP LC-MS/MS</w:t>
      </w:r>
      <w:r w:rsidR="00DC4886">
        <w:rPr>
          <w:rFonts w:ascii="Trebuchet MS" w:hAnsi="Trebuchet MS"/>
          <w:noProof w:val="0"/>
          <w:sz w:val="20"/>
          <w:szCs w:val="20"/>
          <w:lang w:val="en-US" w:eastAsia="ar-SA"/>
        </w:rPr>
        <w:t>,</w:t>
      </w:r>
      <w:r w:rsidR="00875E1F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 </w:t>
      </w:r>
      <w:r w:rsidR="00F264D0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Agilent 6890/7890 GC- MSD, Shimadzu </w:t>
      </w:r>
      <w:r w:rsidR="00F264D0" w:rsidRPr="00F264D0">
        <w:rPr>
          <w:rFonts w:ascii="Trebuchet MS" w:hAnsi="Trebuchet MS"/>
          <w:noProof w:val="0"/>
          <w:sz w:val="20"/>
          <w:szCs w:val="20"/>
          <w:lang w:val="en-US" w:eastAsia="ar-SA"/>
        </w:rPr>
        <w:t>QP2020 NX</w:t>
      </w:r>
      <w:r w:rsidR="00F264D0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 GC-MS, </w:t>
      </w:r>
      <w:r w:rsidRPr="00ED1770">
        <w:rPr>
          <w:rFonts w:ascii="Trebuchet MS" w:hAnsi="Trebuchet MS"/>
          <w:noProof w:val="0"/>
          <w:sz w:val="20"/>
          <w:szCs w:val="20"/>
          <w:lang w:val="en-US" w:eastAsia="ar-SA"/>
        </w:rPr>
        <w:t>LECO Pegasus HT  GC-TOF-MS</w:t>
      </w:r>
      <w:r w:rsidR="00716848">
        <w:rPr>
          <w:rFonts w:ascii="Trebuchet MS" w:hAnsi="Trebuchet MS"/>
          <w:noProof w:val="0"/>
          <w:sz w:val="20"/>
          <w:szCs w:val="20"/>
          <w:lang w:val="en-US" w:eastAsia="ar-SA"/>
        </w:rPr>
        <w:t>,</w:t>
      </w:r>
      <w:r w:rsidR="00A16263">
        <w:rPr>
          <w:rFonts w:ascii="Trebuchet MS" w:hAnsi="Trebuchet MS"/>
          <w:sz w:val="20"/>
          <w:szCs w:val="20"/>
        </w:rPr>
        <w:t xml:space="preserve"> </w:t>
      </w:r>
      <w:r w:rsidR="00716848">
        <w:rPr>
          <w:rFonts w:ascii="Trebuchet MS" w:hAnsi="Trebuchet MS"/>
          <w:sz w:val="20"/>
          <w:szCs w:val="20"/>
        </w:rPr>
        <w:t>Thermo</w:t>
      </w:r>
      <w:r w:rsidR="00A16263" w:rsidRPr="00A16263">
        <w:rPr>
          <w:rFonts w:ascii="Trebuchet MS" w:hAnsi="Trebuchet MS"/>
          <w:sz w:val="20"/>
          <w:szCs w:val="20"/>
        </w:rPr>
        <w:t xml:space="preserve"> </w:t>
      </w:r>
      <w:r w:rsidR="00A16263">
        <w:rPr>
          <w:rFonts w:ascii="Trebuchet MS" w:hAnsi="Trebuchet MS"/>
          <w:sz w:val="20"/>
          <w:szCs w:val="20"/>
        </w:rPr>
        <w:t xml:space="preserve">Scientific </w:t>
      </w:r>
      <w:r w:rsidR="00A16263" w:rsidRPr="00A16263">
        <w:rPr>
          <w:rFonts w:ascii="Trebuchet MS" w:hAnsi="Trebuchet MS"/>
          <w:sz w:val="20"/>
          <w:szCs w:val="20"/>
        </w:rPr>
        <w:t>iCAP Q ICP-MS</w:t>
      </w:r>
      <w:r w:rsidRPr="00ED1770">
        <w:rPr>
          <w:rFonts w:ascii="Trebuchet MS" w:hAnsi="Trebuchet MS"/>
          <w:noProof w:val="0"/>
          <w:sz w:val="20"/>
          <w:szCs w:val="20"/>
          <w:lang w:val="en-US" w:eastAsia="ar-SA"/>
        </w:rPr>
        <w:t xml:space="preserve"> </w:t>
      </w:r>
      <w:r w:rsidR="00A16263" w:rsidRPr="00ED1770">
        <w:rPr>
          <w:rFonts w:ascii="Trebuchet MS" w:eastAsia="Arial" w:hAnsi="Trebuchet MS"/>
          <w:noProof w:val="0"/>
          <w:sz w:val="20"/>
          <w:szCs w:val="20"/>
        </w:rPr>
        <w:t>&amp;</w:t>
      </w:r>
      <w:r w:rsidR="00A16263">
        <w:rPr>
          <w:rFonts w:ascii="Trebuchet MS" w:eastAsia="Arial" w:hAnsi="Trebuchet MS"/>
          <w:noProof w:val="0"/>
          <w:sz w:val="20"/>
          <w:szCs w:val="20"/>
        </w:rPr>
        <w:t xml:space="preserve"> </w:t>
      </w:r>
      <w:r w:rsidR="00A16263" w:rsidRPr="00A16263">
        <w:rPr>
          <w:rFonts w:ascii="Trebuchet MS" w:hAnsi="Trebuchet MS"/>
          <w:noProof w:val="0"/>
          <w:sz w:val="20"/>
          <w:szCs w:val="20"/>
          <w:lang w:val="en-US" w:eastAsia="ar-SA"/>
        </w:rPr>
        <w:t>Shimadzu GC-2010-FID</w:t>
      </w:r>
      <w:r w:rsidR="00A16263" w:rsidRPr="00A16263">
        <w:t xml:space="preserve"> </w:t>
      </w:r>
      <w:r w:rsidR="00A16263" w:rsidRPr="00A16263">
        <w:rPr>
          <w:rFonts w:ascii="Trebuchet MS" w:hAnsi="Trebuchet MS"/>
          <w:noProof w:val="0"/>
          <w:sz w:val="20"/>
          <w:szCs w:val="20"/>
          <w:lang w:val="en-US" w:eastAsia="ar-SA"/>
        </w:rPr>
        <w:t>instruments</w:t>
      </w:r>
    </w:p>
    <w:p w:rsidR="00C8232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Statistical evaluation and interpretation of data and calculation of results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C8232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Reviewing and issuing of reports, certificates and affidavits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C8232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Method development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( infusing </w:t>
      </w:r>
      <w:r w:rsidR="009E67C9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of 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>new compounds</w:t>
      </w:r>
      <w:r w:rsidR="009E67C9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/</w:t>
      </w:r>
      <w:r w:rsidR="009E67C9" w:rsidRPr="009E67C9">
        <w:t xml:space="preserve"> </w:t>
      </w:r>
      <w:r w:rsidR="009E67C9" w:rsidRPr="009E67C9">
        <w:rPr>
          <w:rFonts w:ascii="Trebuchet MS" w:eastAsia="Arial" w:hAnsi="Trebuchet MS"/>
          <w:noProof w:val="0"/>
          <w:color w:val="000000"/>
          <w:sz w:val="20"/>
          <w:szCs w:val="20"/>
        </w:rPr>
        <w:t>optimization of source parameters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on </w:t>
      </w:r>
      <w:r w:rsidR="009E67C9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an 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AB </w:t>
      </w:r>
      <w:proofErr w:type="spellStart"/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>Sciex</w:t>
      </w:r>
      <w:proofErr w:type="spellEnd"/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3200</w:t>
      </w: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</w:t>
      </w:r>
      <w:r w:rsidR="007B3585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QTRAP 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>LC-MS/MS</w:t>
      </w:r>
      <w:r w:rsidR="009E67C9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</w:t>
      </w:r>
      <w:r w:rsidR="009E45DD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or </w:t>
      </w:r>
      <w:r w:rsidR="009E45DD" w:rsidRPr="009E45DD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Shimadzu 8045 LC-MS/MS </w:t>
      </w:r>
      <w:r w:rsidR="009E45DD">
        <w:rPr>
          <w:rFonts w:ascii="Trebuchet MS" w:eastAsia="Arial" w:hAnsi="Trebuchet MS"/>
          <w:noProof w:val="0"/>
          <w:color w:val="000000"/>
          <w:sz w:val="20"/>
          <w:szCs w:val="20"/>
        </w:rPr>
        <w:t>t</w:t>
      </w:r>
      <w:r w:rsidR="009E67C9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o create new MRM’s in LC-MS/MS 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>methods</w:t>
      </w:r>
      <w:r w:rsidR="009E45DD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; </w:t>
      </w:r>
      <w:r w:rsidR="00743D7E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as well as </w:t>
      </w:r>
      <w:proofErr w:type="spellStart"/>
      <w:r w:rsidR="00743D7E">
        <w:rPr>
          <w:rFonts w:ascii="Trebuchet MS" w:eastAsia="Arial" w:hAnsi="Trebuchet MS"/>
          <w:noProof w:val="0"/>
          <w:color w:val="000000"/>
          <w:sz w:val="20"/>
          <w:szCs w:val="20"/>
        </w:rPr>
        <w:t>Orbitrap</w:t>
      </w:r>
      <w:proofErr w:type="spellEnd"/>
      <w:r w:rsidR="00743D7E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methods</w:t>
      </w:r>
      <w:r w:rsidR="006348EB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) and </w:t>
      </w: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method</w:t>
      </w:r>
      <w:r w:rsidR="009E45DD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 validation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7B3585" w:rsidRPr="007B3585" w:rsidRDefault="007B3585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>
        <w:rPr>
          <w:rFonts w:ascii="Trebuchet MS" w:hAnsi="Trebuchet MS" w:cs="Tahoma"/>
          <w:noProof w:val="0"/>
          <w:sz w:val="20"/>
          <w:szCs w:val="20"/>
        </w:rPr>
        <w:t xml:space="preserve">Tuning of </w:t>
      </w:r>
      <w:proofErr w:type="spellStart"/>
      <w:r>
        <w:rPr>
          <w:rFonts w:ascii="Trebuchet MS" w:hAnsi="Trebuchet MS" w:cs="Tahoma"/>
          <w:noProof w:val="0"/>
          <w:sz w:val="20"/>
          <w:szCs w:val="20"/>
        </w:rPr>
        <w:t>Thermo</w:t>
      </w:r>
      <w:proofErr w:type="spellEnd"/>
      <w:r>
        <w:rPr>
          <w:rFonts w:ascii="Trebuchet MS" w:hAnsi="Trebuchet MS" w:cs="Tahoma"/>
          <w:noProof w:val="0"/>
          <w:sz w:val="20"/>
          <w:szCs w:val="20"/>
        </w:rPr>
        <w:t xml:space="preserve"> Scientific </w:t>
      </w:r>
      <w:r>
        <w:rPr>
          <w:rFonts w:ascii="Trebuchet MS" w:hAnsi="Trebuchet MS" w:cs="Century Gothic"/>
          <w:noProof w:val="0"/>
          <w:kern w:val="28"/>
          <w:sz w:val="20"/>
          <w:szCs w:val="20"/>
        </w:rPr>
        <w:t>Q-</w:t>
      </w:r>
      <w:proofErr w:type="spellStart"/>
      <w:r>
        <w:rPr>
          <w:rFonts w:ascii="Trebuchet MS" w:hAnsi="Trebuchet MS" w:cs="Century Gothic"/>
          <w:noProof w:val="0"/>
          <w:kern w:val="28"/>
          <w:sz w:val="20"/>
          <w:szCs w:val="20"/>
        </w:rPr>
        <w:t>Exactive</w:t>
      </w:r>
      <w:proofErr w:type="spellEnd"/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</w:t>
      </w:r>
      <w:proofErr w:type="gramStart"/>
      <w:r>
        <w:rPr>
          <w:rFonts w:ascii="Trebuchet MS" w:hAnsi="Trebuchet MS" w:cs="Century Gothic"/>
          <w:noProof w:val="0"/>
          <w:kern w:val="28"/>
          <w:sz w:val="20"/>
          <w:szCs w:val="20"/>
        </w:rPr>
        <w:t>P</w:t>
      </w:r>
      <w:r w:rsidR="00F277B5">
        <w:rPr>
          <w:rFonts w:ascii="Trebuchet MS" w:hAnsi="Trebuchet MS" w:cs="Century Gothic"/>
          <w:noProof w:val="0"/>
          <w:kern w:val="28"/>
          <w:sz w:val="20"/>
          <w:szCs w:val="20"/>
        </w:rPr>
        <w:t>l</w:t>
      </w:r>
      <w:r>
        <w:rPr>
          <w:rFonts w:ascii="Trebuchet MS" w:hAnsi="Trebuchet MS" w:cs="Century Gothic"/>
          <w:noProof w:val="0"/>
          <w:kern w:val="28"/>
          <w:sz w:val="20"/>
          <w:szCs w:val="20"/>
        </w:rPr>
        <w:t>us</w:t>
      </w:r>
      <w:proofErr w:type="gramEnd"/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</w:t>
      </w:r>
      <w:proofErr w:type="spellStart"/>
      <w:r>
        <w:rPr>
          <w:rFonts w:ascii="Trebuchet MS" w:hAnsi="Trebuchet MS" w:cs="Century Gothic"/>
          <w:noProof w:val="0"/>
          <w:kern w:val="28"/>
          <w:sz w:val="20"/>
          <w:szCs w:val="20"/>
        </w:rPr>
        <w:t>Orbitrap</w:t>
      </w:r>
      <w:proofErr w:type="spellEnd"/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LC-MS/MS, AB </w:t>
      </w:r>
      <w:proofErr w:type="spellStart"/>
      <w:r>
        <w:rPr>
          <w:rFonts w:ascii="Trebuchet MS" w:hAnsi="Trebuchet MS" w:cs="Century Gothic"/>
          <w:noProof w:val="0"/>
          <w:kern w:val="28"/>
          <w:sz w:val="20"/>
          <w:szCs w:val="20"/>
        </w:rPr>
        <w:t>Sciex</w:t>
      </w:r>
      <w:proofErr w:type="spellEnd"/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3200 QTRAP LC-MS/MS,</w:t>
      </w:r>
      <w:r w:rsidR="009E45DD" w:rsidRPr="009E45DD">
        <w:t xml:space="preserve"> </w:t>
      </w:r>
      <w:r w:rsidR="009E45DD" w:rsidRPr="009E45DD">
        <w:rPr>
          <w:rFonts w:ascii="Trebuchet MS" w:hAnsi="Trebuchet MS" w:cs="Century Gothic"/>
          <w:noProof w:val="0"/>
          <w:kern w:val="28"/>
          <w:sz w:val="20"/>
          <w:szCs w:val="20"/>
        </w:rPr>
        <w:t>Shimadzu 8045 LC-MS/MS</w:t>
      </w:r>
      <w:r w:rsidR="009E45DD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, </w:t>
      </w:r>
      <w:r w:rsidR="009E45DD" w:rsidRPr="009E45DD">
        <w:rPr>
          <w:rFonts w:ascii="Trebuchet MS" w:hAnsi="Trebuchet MS" w:cs="Century Gothic"/>
          <w:noProof w:val="0"/>
          <w:kern w:val="28"/>
          <w:sz w:val="20"/>
          <w:szCs w:val="20"/>
        </w:rPr>
        <w:t>Shimadzu QP2020 NX GC-MS</w:t>
      </w:r>
      <w:r w:rsidR="009E45DD">
        <w:rPr>
          <w:rFonts w:ascii="Trebuchet MS" w:hAnsi="Trebuchet MS" w:cs="Century Gothic"/>
          <w:noProof w:val="0"/>
          <w:kern w:val="28"/>
          <w:sz w:val="20"/>
          <w:szCs w:val="20"/>
        </w:rPr>
        <w:t>,</w:t>
      </w:r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Agilent GC-MS and </w:t>
      </w:r>
      <w:proofErr w:type="spellStart"/>
      <w:r>
        <w:rPr>
          <w:rFonts w:ascii="Trebuchet MS" w:hAnsi="Trebuchet MS" w:cs="Century Gothic"/>
          <w:noProof w:val="0"/>
          <w:kern w:val="28"/>
          <w:sz w:val="20"/>
          <w:szCs w:val="20"/>
        </w:rPr>
        <w:t>Leco</w:t>
      </w:r>
      <w:proofErr w:type="spellEnd"/>
      <w:r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 GC-TOF-MS instruments.</w:t>
      </w:r>
    </w:p>
    <w:p w:rsidR="00D0343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Writing of standard operating procedures</w:t>
      </w:r>
    </w:p>
    <w:p w:rsidR="00C8232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Assisting in preparing sections of the laboratory for accreditation</w:t>
      </w:r>
    </w:p>
    <w:p w:rsidR="00C8232F" w:rsidRPr="009924B6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Basic maintenance of certain instrumentation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  <w:r w:rsidR="006F586C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>( cleaning Ion Sources for GC</w:t>
      </w:r>
      <w:r w:rsidR="009924B6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>–and LC-MS/MS , changing GC columns/liners/septa/gold seals and ESI capillaries )</w:t>
      </w:r>
    </w:p>
    <w:p w:rsidR="00C8232F" w:rsidRPr="00922832" w:rsidRDefault="00C8232F" w:rsidP="00DC4886">
      <w:pPr>
        <w:numPr>
          <w:ilvl w:val="0"/>
          <w:numId w:val="28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Assist with training </w:t>
      </w:r>
      <w:r w:rsidR="001D502C">
        <w:rPr>
          <w:rFonts w:ascii="Trebuchet MS" w:eastAsia="Arial" w:hAnsi="Trebuchet MS"/>
          <w:noProof w:val="0"/>
          <w:color w:val="000000"/>
          <w:sz w:val="20"/>
          <w:szCs w:val="20"/>
        </w:rPr>
        <w:t xml:space="preserve">of new analysts </w:t>
      </w:r>
      <w:r w:rsidRPr="00922832">
        <w:rPr>
          <w:rFonts w:ascii="Trebuchet MS" w:eastAsia="Arial" w:hAnsi="Trebuchet MS"/>
          <w:noProof w:val="0"/>
          <w:color w:val="000000"/>
          <w:sz w:val="20"/>
          <w:szCs w:val="20"/>
        </w:rPr>
        <w:t>and skills development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  <w:r w:rsidR="001D502C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>( guiding them with analysis techniques)</w:t>
      </w:r>
    </w:p>
    <w:p w:rsidR="00875E1F" w:rsidRPr="009E45DD" w:rsidRDefault="00E04B86" w:rsidP="00DC4886">
      <w:pPr>
        <w:pStyle w:val="BodyText"/>
        <w:numPr>
          <w:ilvl w:val="0"/>
          <w:numId w:val="28"/>
        </w:numPr>
        <w:tabs>
          <w:tab w:val="center" w:pos="7200"/>
          <w:tab w:val="right" w:pos="11520"/>
        </w:tabs>
        <w:suppressAutoHyphens/>
        <w:jc w:val="both"/>
        <w:rPr>
          <w:rFonts w:ascii="Trebuchet MS" w:eastAsia="Arial" w:hAnsi="Trebuchet MS"/>
          <w:b w:val="0"/>
          <w:noProof w:val="0"/>
          <w:color w:val="000000"/>
          <w:sz w:val="20"/>
          <w:szCs w:val="20"/>
          <w:lang w:val="en-AU"/>
        </w:rPr>
      </w:pPr>
      <w:r>
        <w:rPr>
          <w:rFonts w:ascii="Trebuchet MS" w:eastAsia="Arial" w:hAnsi="Trebuchet MS"/>
          <w:b w:val="0"/>
          <w:noProof w:val="0"/>
          <w:color w:val="000000"/>
          <w:sz w:val="20"/>
          <w:szCs w:val="20"/>
          <w:lang w:val="en-AU"/>
        </w:rPr>
        <w:t>Ga</w:t>
      </w:r>
      <w:r w:rsidR="00C8232F" w:rsidRPr="00922832">
        <w:rPr>
          <w:rFonts w:ascii="Trebuchet MS" w:eastAsia="Arial" w:hAnsi="Trebuchet MS"/>
          <w:b w:val="0"/>
          <w:noProof w:val="0"/>
          <w:color w:val="000000"/>
          <w:sz w:val="20"/>
          <w:szCs w:val="20"/>
          <w:lang w:val="en-AU"/>
        </w:rPr>
        <w:t>ve evidence in courts of law i</w:t>
      </w:r>
      <w:r>
        <w:rPr>
          <w:rFonts w:ascii="Trebuchet MS" w:eastAsia="Arial" w:hAnsi="Trebuchet MS"/>
          <w:b w:val="0"/>
          <w:noProof w:val="0"/>
          <w:color w:val="000000"/>
          <w:sz w:val="20"/>
          <w:szCs w:val="20"/>
          <w:lang w:val="en-AU"/>
        </w:rPr>
        <w:t>n inquest and high-profile murder cases</w:t>
      </w:r>
    </w:p>
    <w:p w:rsidR="00C506F3" w:rsidRDefault="00C506F3" w:rsidP="00C506F3">
      <w:pPr>
        <w:shd w:val="clear" w:color="auto" w:fill="0070C0"/>
        <w:ind w:left="-1077" w:right="-1050"/>
        <w:jc w:val="right"/>
        <w:rPr>
          <w:rFonts w:ascii="Trebuchet MS" w:hAnsi="Trebuchet MS"/>
          <w:b/>
          <w:noProof w:val="0"/>
          <w:sz w:val="20"/>
          <w:szCs w:val="20"/>
        </w:rPr>
      </w:pPr>
    </w:p>
    <w:p w:rsidR="007D26F6" w:rsidRPr="00922832" w:rsidRDefault="007D26F6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  <w:r w:rsidRPr="00922832">
        <w:rPr>
          <w:rFonts w:ascii="Trebuchet MS" w:hAnsi="Trebuchet MS" w:cs="Arial"/>
          <w:b/>
          <w:bCs/>
          <w:noProof w:val="0"/>
          <w:color w:val="C00000"/>
          <w:sz w:val="28"/>
          <w:szCs w:val="28"/>
        </w:rPr>
        <w:t xml:space="preserve"> </w:t>
      </w:r>
    </w:p>
    <w:p w:rsidR="00C00DBE" w:rsidRPr="00D82AC8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</w:p>
    <w:p w:rsidR="00C506F3" w:rsidRPr="00922832" w:rsidRDefault="00C506F3" w:rsidP="00C506F3">
      <w:pPr>
        <w:shd w:val="clear" w:color="auto" w:fill="0070C0"/>
        <w:ind w:left="-1260" w:right="-1050"/>
        <w:jc w:val="right"/>
        <w:rPr>
          <w:rFonts w:ascii="Century Gothic" w:hAnsi="Century Gothic"/>
          <w:noProof w:val="0"/>
          <w:sz w:val="8"/>
          <w:szCs w:val="8"/>
        </w:rPr>
      </w:pPr>
    </w:p>
    <w:p w:rsidR="00A14B43" w:rsidRPr="00A14B43" w:rsidRDefault="00A14B43" w:rsidP="00A14B43">
      <w:pPr>
        <w:tabs>
          <w:tab w:val="left" w:pos="0"/>
        </w:tabs>
        <w:suppressAutoHyphens/>
        <w:ind w:left="1440" w:right="6"/>
        <w:rPr>
          <w:rFonts w:ascii="Trebuchet MS" w:hAnsi="Trebuchet MS" w:cs="Tahoma"/>
          <w:noProof w:val="0"/>
          <w:sz w:val="20"/>
          <w:szCs w:val="20"/>
        </w:rPr>
      </w:pPr>
    </w:p>
    <w:p w:rsidR="00875E1F" w:rsidRPr="00875E1F" w:rsidRDefault="00875E1F" w:rsidP="00DC4886">
      <w:pPr>
        <w:numPr>
          <w:ilvl w:val="1"/>
          <w:numId w:val="25"/>
        </w:numPr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875E1F">
        <w:rPr>
          <w:rFonts w:ascii="Trebuchet MS" w:hAnsi="Trebuchet MS" w:cs="Century Gothic"/>
          <w:noProof w:val="0"/>
          <w:kern w:val="28"/>
          <w:sz w:val="20"/>
          <w:szCs w:val="20"/>
        </w:rPr>
        <w:t xml:space="preserve">Ordering of reagents, solvents and consumables </w:t>
      </w:r>
    </w:p>
    <w:p w:rsidR="00592663" w:rsidRPr="00592663" w:rsidRDefault="00592663" w:rsidP="00DC4886">
      <w:pPr>
        <w:numPr>
          <w:ilvl w:val="1"/>
          <w:numId w:val="25"/>
        </w:numPr>
        <w:jc w:val="both"/>
        <w:rPr>
          <w:rFonts w:ascii="Trebuchet MS" w:hAnsi="Trebuchet MS" w:cs="Century Gothic"/>
          <w:noProof w:val="0"/>
          <w:kern w:val="28"/>
          <w:sz w:val="20"/>
          <w:szCs w:val="20"/>
        </w:rPr>
      </w:pPr>
      <w:r w:rsidRPr="00592663">
        <w:rPr>
          <w:rFonts w:ascii="Trebuchet MS" w:hAnsi="Trebuchet MS" w:cs="Century Gothic"/>
          <w:noProof w:val="0"/>
          <w:kern w:val="28"/>
          <w:sz w:val="20"/>
          <w:szCs w:val="20"/>
        </w:rPr>
        <w:t>Writing of instrument specifications for buying new equipment on a tender system</w:t>
      </w:r>
    </w:p>
    <w:p w:rsidR="00A16263" w:rsidRDefault="00A14B43" w:rsidP="00DC4886">
      <w:pPr>
        <w:numPr>
          <w:ilvl w:val="1"/>
          <w:numId w:val="25"/>
        </w:numPr>
        <w:tabs>
          <w:tab w:val="left" w:pos="0"/>
        </w:tabs>
        <w:suppressAutoHyphens/>
        <w:ind w:right="6"/>
        <w:jc w:val="both"/>
        <w:rPr>
          <w:rFonts w:ascii="Trebuchet MS" w:hAnsi="Trebuchet MS" w:cs="Tahoma"/>
          <w:noProof w:val="0"/>
          <w:sz w:val="20"/>
          <w:szCs w:val="20"/>
        </w:rPr>
      </w:pPr>
      <w:r>
        <w:rPr>
          <w:rFonts w:ascii="Trebuchet MS" w:hAnsi="Trebuchet MS" w:cs="Century Gothic"/>
          <w:noProof w:val="0"/>
          <w:kern w:val="28"/>
          <w:sz w:val="20"/>
          <w:szCs w:val="20"/>
        </w:rPr>
        <w:t>Auditing ISO 17025 accredited laboratories as a SANAS (</w:t>
      </w:r>
      <w:r w:rsidRPr="00B34C97">
        <w:rPr>
          <w:rFonts w:ascii="Trebuchet MS" w:hAnsi="Trebuchet MS" w:cs="Century Gothic"/>
          <w:noProof w:val="0"/>
          <w:kern w:val="28"/>
          <w:sz w:val="20"/>
          <w:szCs w:val="20"/>
        </w:rPr>
        <w:t>South African National Accreditation System</w:t>
      </w:r>
      <w:r>
        <w:rPr>
          <w:rFonts w:ascii="Trebuchet MS" w:hAnsi="Trebuchet MS" w:cs="Century Gothic"/>
          <w:noProof w:val="0"/>
          <w:kern w:val="28"/>
          <w:sz w:val="20"/>
          <w:szCs w:val="20"/>
        </w:rPr>
        <w:t>) Technical Assessor.</w:t>
      </w:r>
    </w:p>
    <w:p w:rsidR="00A14B43" w:rsidRPr="00A14B43" w:rsidRDefault="00A14B43" w:rsidP="00A14B43">
      <w:pPr>
        <w:tabs>
          <w:tab w:val="left" w:pos="0"/>
        </w:tabs>
        <w:suppressAutoHyphens/>
        <w:ind w:left="1440" w:right="6"/>
        <w:rPr>
          <w:rFonts w:ascii="Trebuchet MS" w:hAnsi="Trebuchet MS" w:cs="Tahoma"/>
          <w:noProof w:val="0"/>
          <w:sz w:val="20"/>
          <w:szCs w:val="20"/>
        </w:rPr>
      </w:pPr>
    </w:p>
    <w:p w:rsidR="00A16263" w:rsidRPr="00922832" w:rsidRDefault="00A16263" w:rsidP="00A16263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</w:rPr>
        <w:t>ACHIEVEMENTS:</w:t>
      </w:r>
    </w:p>
    <w:p w:rsidR="00A16263" w:rsidRDefault="00A16263" w:rsidP="00A16263">
      <w:pPr>
        <w:numPr>
          <w:ilvl w:val="0"/>
          <w:numId w:val="27"/>
        </w:numPr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  <w:r>
        <w:rPr>
          <w:rFonts w:ascii="Trebuchet MS" w:hAnsi="Trebuchet MS"/>
          <w:b/>
          <w:noProof w:val="0"/>
          <w:color w:val="595959"/>
          <w:sz w:val="20"/>
          <w:szCs w:val="20"/>
        </w:rPr>
        <w:t>Appointed as Deputy Section Head of the Toxicology Section (April 2013)</w:t>
      </w:r>
    </w:p>
    <w:p w:rsidR="00A16263" w:rsidRPr="00F0234B" w:rsidRDefault="00A16263" w:rsidP="00A16263">
      <w:pPr>
        <w:numPr>
          <w:ilvl w:val="0"/>
          <w:numId w:val="27"/>
        </w:numPr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  <w:r>
        <w:rPr>
          <w:rFonts w:ascii="Trebuchet MS" w:hAnsi="Trebuchet MS"/>
          <w:b/>
          <w:noProof w:val="0"/>
          <w:color w:val="595959"/>
          <w:sz w:val="20"/>
          <w:szCs w:val="20"/>
        </w:rPr>
        <w:t>Acting Section Head of Toxicology Section (1 July – 23 July 2013 and 14 September – 6 October 2015). Supervised 9 Analysts.</w:t>
      </w:r>
    </w:p>
    <w:p w:rsidR="00F947AB" w:rsidRPr="00F947AB" w:rsidRDefault="00A16263" w:rsidP="00F947AB">
      <w:pPr>
        <w:numPr>
          <w:ilvl w:val="0"/>
          <w:numId w:val="27"/>
        </w:numPr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595959"/>
          <w:sz w:val="20"/>
          <w:szCs w:val="20"/>
        </w:rPr>
        <w:t>Trained junior staff members on analytical instrumentation and toxicology analysis techniques</w:t>
      </w:r>
    </w:p>
    <w:p w:rsidR="00A16263" w:rsidRDefault="00A16263" w:rsidP="00A16263"/>
    <w:p w:rsidR="00F947AB" w:rsidRPr="00A16263" w:rsidRDefault="00F947AB" w:rsidP="00A16263"/>
    <w:p w:rsidR="006203F8" w:rsidRPr="00922832" w:rsidRDefault="006203F8" w:rsidP="006203F8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AUG 2009 – SEP 2011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 xml:space="preserve">SENIOR RESEARCH TECHNOLOGIST </w:t>
      </w:r>
    </w:p>
    <w:p w:rsidR="006203F8" w:rsidRPr="00922832" w:rsidRDefault="006203F8" w:rsidP="006203F8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Pr="00922832">
        <w:rPr>
          <w:rFonts w:ascii="Trebuchet MS" w:hAnsi="Trebuchet MS"/>
          <w:b/>
          <w:noProof w:val="0"/>
          <w:sz w:val="20"/>
        </w:rPr>
        <w:t>Medical Research Council</w:t>
      </w:r>
    </w:p>
    <w:p w:rsidR="006203F8" w:rsidRPr="00922832" w:rsidRDefault="006203F8" w:rsidP="006203F8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Indigenous Knowledge Systems Research Unit</w:t>
      </w:r>
    </w:p>
    <w:p w:rsidR="006203F8" w:rsidRPr="00922832" w:rsidRDefault="006203F8" w:rsidP="006203F8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www.mrc.ac.za/iks/indigenous.htm</w:t>
      </w:r>
    </w:p>
    <w:p w:rsidR="006203F8" w:rsidRPr="00922832" w:rsidRDefault="006203F8" w:rsidP="006203F8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C221AA" w:rsidRPr="006203F8" w:rsidRDefault="006203F8" w:rsidP="006203F8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>The Medical Research Council has approximately 80</w:t>
      </w:r>
      <w:r>
        <w:rPr>
          <w:rFonts w:ascii="Trebuchet MS" w:hAnsi="Trebuchet MS"/>
          <w:b/>
          <w:noProof w:val="0"/>
          <w:sz w:val="20"/>
          <w:szCs w:val="20"/>
        </w:rPr>
        <w:t xml:space="preserve">0 employees and is focussed on </w:t>
      </w:r>
      <w:r w:rsidRPr="00922832">
        <w:rPr>
          <w:rFonts w:ascii="Trebuchet MS" w:hAnsi="Trebuchet MS"/>
          <w:b/>
          <w:noProof w:val="0"/>
          <w:sz w:val="20"/>
          <w:szCs w:val="20"/>
        </w:rPr>
        <w:t>improvi</w:t>
      </w:r>
      <w:r>
        <w:rPr>
          <w:rFonts w:ascii="Trebuchet MS" w:hAnsi="Trebuchet MS"/>
          <w:b/>
          <w:noProof w:val="0"/>
          <w:sz w:val="20"/>
          <w:szCs w:val="20"/>
        </w:rPr>
        <w:t>ng the nations’ quality of life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through health research. Reporting to the Director of Indigenous Knowledge Systems, I worked in a team of approximately 10, in The Indigenous Knowledge Systems Research Unit; which </w:t>
      </w:r>
      <w:r w:rsidRPr="00922832">
        <w:rPr>
          <w:rFonts w:ascii="Trebuchet MS" w:hAnsi="Trebuchet MS" w:cs="Arial"/>
          <w:b/>
          <w:noProof w:val="0"/>
          <w:sz w:val="20"/>
          <w:szCs w:val="20"/>
        </w:rPr>
        <w:t>concentrates on promoting, developing and protect indigenous knowledge systems and its innovative systems of health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. </w:t>
      </w:r>
    </w:p>
    <w:p w:rsidR="009856DC" w:rsidRPr="007D26F6" w:rsidRDefault="009856DC" w:rsidP="00816448">
      <w:pPr>
        <w:rPr>
          <w:rFonts w:ascii="Trebuchet MS" w:hAnsi="Trebuchet MS"/>
          <w:b/>
          <w:noProof w:val="0"/>
          <w:color w:val="333333"/>
          <w:sz w:val="16"/>
          <w:szCs w:val="16"/>
        </w:rPr>
      </w:pPr>
    </w:p>
    <w:p w:rsidR="00816448" w:rsidRPr="00922832" w:rsidRDefault="00816448" w:rsidP="00816448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816448" w:rsidRPr="00922832" w:rsidRDefault="00816448" w:rsidP="0081644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Screening of medicinal plant extracts </w:t>
      </w:r>
      <w:r w:rsidR="000D7B7F">
        <w:rPr>
          <w:rFonts w:ascii="Trebuchet MS" w:hAnsi="Trebuchet MS"/>
          <w:noProof w:val="0"/>
          <w:sz w:val="20"/>
          <w:szCs w:val="20"/>
        </w:rPr>
        <w:t>and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 active products on an Agilent 6530 Q-TOF HR-LC-MS</w:t>
      </w:r>
    </w:p>
    <w:p w:rsidR="00816448" w:rsidRPr="00922832" w:rsidRDefault="00816448" w:rsidP="0081644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Contract analysis of samples from interns or universities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816448" w:rsidRPr="00922832" w:rsidRDefault="00816448" w:rsidP="0081644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</w:t>
      </w:r>
      <w:r w:rsidR="00B77970">
        <w:rPr>
          <w:rFonts w:ascii="Trebuchet MS" w:hAnsi="Trebuchet MS"/>
          <w:noProof w:val="0"/>
          <w:sz w:val="20"/>
          <w:szCs w:val="20"/>
        </w:rPr>
        <w:t xml:space="preserve">uning and running of the 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LC-MS  </w:t>
      </w:r>
    </w:p>
    <w:p w:rsidR="00816448" w:rsidRPr="00922832" w:rsidRDefault="00816448" w:rsidP="0081644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Maintenance of the LC-MS including cleaning </w:t>
      </w:r>
      <w:r w:rsidR="00B77970">
        <w:rPr>
          <w:rFonts w:ascii="Trebuchet MS" w:hAnsi="Trebuchet MS"/>
          <w:noProof w:val="0"/>
          <w:sz w:val="20"/>
          <w:szCs w:val="20"/>
        </w:rPr>
        <w:t xml:space="preserve">of 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the </w:t>
      </w:r>
      <w:r w:rsidR="00B77970">
        <w:rPr>
          <w:rFonts w:ascii="Trebuchet MS" w:hAnsi="Trebuchet MS"/>
          <w:noProof w:val="0"/>
          <w:sz w:val="20"/>
          <w:szCs w:val="20"/>
        </w:rPr>
        <w:t>ion-</w:t>
      </w:r>
      <w:r w:rsidRPr="00922832">
        <w:rPr>
          <w:rFonts w:ascii="Trebuchet MS" w:hAnsi="Trebuchet MS"/>
          <w:noProof w:val="0"/>
          <w:sz w:val="20"/>
          <w:szCs w:val="20"/>
        </w:rPr>
        <w:t>source/skimmer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816448" w:rsidRPr="00922832" w:rsidRDefault="00816448" w:rsidP="0081644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Analytical support to other sections in the IKS Unit </w:t>
      </w:r>
    </w:p>
    <w:p w:rsidR="00816448" w:rsidRPr="00F947AB" w:rsidRDefault="00816448" w:rsidP="006203F8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Ordering of reagents, solvents and consumables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F947AB" w:rsidRPr="006203F8" w:rsidRDefault="00F947AB" w:rsidP="00F947AB">
      <w:pPr>
        <w:tabs>
          <w:tab w:val="left" w:pos="0"/>
        </w:tabs>
        <w:suppressAutoHyphens/>
        <w:ind w:left="1440" w:right="6"/>
        <w:rPr>
          <w:rFonts w:ascii="Trebuchet MS" w:hAnsi="Trebuchet MS" w:cs="Tahoma"/>
          <w:noProof w:val="0"/>
          <w:sz w:val="20"/>
          <w:szCs w:val="20"/>
        </w:rPr>
      </w:pPr>
    </w:p>
    <w:p w:rsidR="00D35E66" w:rsidRPr="007D26F6" w:rsidRDefault="00D35E66" w:rsidP="00D35E66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  <w:sz w:val="16"/>
          <w:szCs w:val="16"/>
        </w:rPr>
      </w:pPr>
    </w:p>
    <w:p w:rsidR="007E30B2" w:rsidRPr="00922832" w:rsidRDefault="00504708" w:rsidP="007E30B2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FEB 2007</w:t>
      </w:r>
      <w:r w:rsidR="007E30B2" w:rsidRPr="00922832">
        <w:rPr>
          <w:rFonts w:ascii="Trebuchet MS" w:hAnsi="Trebuchet MS"/>
          <w:noProof w:val="0"/>
          <w:color w:val="4D4D4D"/>
        </w:rPr>
        <w:t xml:space="preserve"> – </w:t>
      </w:r>
      <w:r w:rsidRPr="00922832">
        <w:rPr>
          <w:rFonts w:ascii="Trebuchet MS" w:hAnsi="Trebuchet MS"/>
          <w:noProof w:val="0"/>
          <w:color w:val="4D4D4D"/>
        </w:rPr>
        <w:t>JUL 2009</w:t>
      </w:r>
      <w:r w:rsidR="007E30B2"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>SENIOR RESEARCH TECHNOLOGIST</w:t>
      </w:r>
      <w:r w:rsidR="007E30B2" w:rsidRPr="00922832">
        <w:rPr>
          <w:rFonts w:ascii="Trebuchet MS" w:hAnsi="Trebuchet MS"/>
          <w:noProof w:val="0"/>
          <w:color w:val="333333"/>
        </w:rPr>
        <w:t xml:space="preserve"> </w:t>
      </w:r>
    </w:p>
    <w:p w:rsidR="007E30B2" w:rsidRPr="00922832" w:rsidRDefault="007E30B2" w:rsidP="007E30B2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="00504708" w:rsidRPr="00922832">
        <w:rPr>
          <w:rFonts w:ascii="Trebuchet MS" w:hAnsi="Trebuchet MS"/>
          <w:b/>
          <w:noProof w:val="0"/>
          <w:sz w:val="20"/>
        </w:rPr>
        <w:t>Medical Research Council</w:t>
      </w:r>
    </w:p>
    <w:p w:rsidR="00504708" w:rsidRPr="00922832" w:rsidRDefault="00504708" w:rsidP="00504708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PROMEC Unit</w:t>
      </w:r>
    </w:p>
    <w:p w:rsidR="00816448" w:rsidRPr="00922832" w:rsidRDefault="00816448" w:rsidP="00816448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www.mrc.ac.za/iks/promec/contents.htm</w:t>
      </w:r>
    </w:p>
    <w:p w:rsidR="007E30B2" w:rsidRPr="00922832" w:rsidRDefault="007E30B2" w:rsidP="007E30B2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7E30B2" w:rsidRPr="00922832" w:rsidRDefault="00816448" w:rsidP="007E30B2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I commenced employment with the Medical Research Unit, as Senior Research Technologist in the PROMEC Unit (The Programme on Mycotoxins and Experimental </w:t>
      </w:r>
      <w:proofErr w:type="spellStart"/>
      <w:r w:rsidRPr="00922832">
        <w:rPr>
          <w:rFonts w:ascii="Trebuchet MS" w:hAnsi="Trebuchet MS"/>
          <w:b/>
          <w:noProof w:val="0"/>
          <w:sz w:val="20"/>
          <w:szCs w:val="20"/>
        </w:rPr>
        <w:t>Carcinogensis</w:t>
      </w:r>
      <w:proofErr w:type="spellEnd"/>
      <w:r w:rsidRPr="00922832">
        <w:rPr>
          <w:rFonts w:ascii="Trebuchet MS" w:hAnsi="Trebuchet MS"/>
          <w:b/>
          <w:noProof w:val="0"/>
          <w:sz w:val="20"/>
          <w:szCs w:val="20"/>
        </w:rPr>
        <w:t>). Reporting to the Chief Specialist Scientist and Biochemistry (Sub-programme Leader); our team of approximately 15 staff were responsible for performing cancer and mycotoxin research.</w:t>
      </w:r>
    </w:p>
    <w:p w:rsidR="007E30B2" w:rsidRPr="007D26F6" w:rsidRDefault="007E30B2" w:rsidP="007E30B2">
      <w:pPr>
        <w:rPr>
          <w:rFonts w:ascii="Trebuchet MS" w:hAnsi="Trebuchet MS"/>
          <w:b/>
          <w:noProof w:val="0"/>
          <w:sz w:val="16"/>
          <w:szCs w:val="16"/>
        </w:rPr>
      </w:pPr>
    </w:p>
    <w:p w:rsidR="007E30B2" w:rsidRPr="00922832" w:rsidRDefault="007E30B2" w:rsidP="007E30B2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504708" w:rsidRPr="00922832" w:rsidRDefault="00504708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Trace analysis of hair , nail and other samples , on a 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T</w:t>
      </w:r>
      <w:r w:rsidR="005C210C">
        <w:rPr>
          <w:rFonts w:ascii="Trebuchet MS" w:hAnsi="Trebuchet MS"/>
          <w:noProof w:val="0"/>
          <w:sz w:val="20"/>
          <w:szCs w:val="20"/>
        </w:rPr>
        <w:t>hermo</w:t>
      </w:r>
      <w:proofErr w:type="spellEnd"/>
      <w:r w:rsidR="005C210C">
        <w:rPr>
          <w:rFonts w:ascii="Trebuchet MS" w:hAnsi="Trebuchet MS"/>
          <w:noProof w:val="0"/>
          <w:sz w:val="20"/>
          <w:szCs w:val="20"/>
        </w:rPr>
        <w:t xml:space="preserve"> </w:t>
      </w:r>
      <w:proofErr w:type="spellStart"/>
      <w:r w:rsidR="005C210C">
        <w:rPr>
          <w:rFonts w:ascii="Trebuchet MS" w:hAnsi="Trebuchet MS"/>
          <w:noProof w:val="0"/>
          <w:sz w:val="20"/>
          <w:szCs w:val="20"/>
        </w:rPr>
        <w:t>Finnigan</w:t>
      </w:r>
      <w:proofErr w:type="spellEnd"/>
      <w:r w:rsidR="005C210C">
        <w:rPr>
          <w:rFonts w:ascii="Trebuchet MS" w:hAnsi="Trebuchet MS"/>
          <w:noProof w:val="0"/>
          <w:sz w:val="20"/>
          <w:szCs w:val="20"/>
        </w:rPr>
        <w:t xml:space="preserve"> MAT LCQ LC- MS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, </w:t>
      </w:r>
      <w:r w:rsidR="000D7B7F">
        <w:rPr>
          <w:rFonts w:ascii="Trebuchet MS" w:hAnsi="Trebuchet MS"/>
          <w:noProof w:val="0"/>
          <w:sz w:val="20"/>
          <w:szCs w:val="20"/>
        </w:rPr>
        <w:t>to determine  trace mycotoxin (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Fumonisin</w:t>
      </w:r>
      <w:proofErr w:type="spellEnd"/>
      <w:r w:rsidRPr="00922832">
        <w:rPr>
          <w:rFonts w:ascii="Trebuchet MS" w:hAnsi="Trebuchet MS"/>
          <w:noProof w:val="0"/>
          <w:sz w:val="20"/>
          <w:szCs w:val="20"/>
        </w:rPr>
        <w:t xml:space="preserve"> B</w:t>
      </w:r>
      <w:r w:rsidRPr="00922832">
        <w:rPr>
          <w:rFonts w:ascii="Trebuchet MS" w:hAnsi="Trebuchet MS"/>
          <w:noProof w:val="0"/>
          <w:sz w:val="20"/>
          <w:szCs w:val="20"/>
          <w:vertAlign w:val="subscript"/>
        </w:rPr>
        <w:t xml:space="preserve">1 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and 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Beauvericin</w:t>
      </w:r>
      <w:proofErr w:type="spellEnd"/>
      <w:r w:rsidRPr="00922832">
        <w:rPr>
          <w:rFonts w:ascii="Trebuchet MS" w:hAnsi="Trebuchet MS"/>
          <w:noProof w:val="0"/>
          <w:sz w:val="20"/>
          <w:szCs w:val="20"/>
        </w:rPr>
        <w:t>) levels  in it</w:t>
      </w:r>
    </w:p>
    <w:p w:rsidR="00504708" w:rsidRPr="00922832" w:rsidRDefault="00504708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Contract analysis of samples containing mycotoxins on LC-MS </w:t>
      </w:r>
    </w:p>
    <w:p w:rsidR="00735805" w:rsidRPr="00922832" w:rsidRDefault="00735805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Tuning and running of the of the LC-MS  </w:t>
      </w:r>
    </w:p>
    <w:p w:rsidR="00735805" w:rsidRPr="00922832" w:rsidRDefault="00735805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Solid Phase Extraction (SPE) of  hair, nail and other samples for analysis on the LC-MS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735805" w:rsidRPr="00922832" w:rsidRDefault="00735805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Maintenance of the LC-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MS</w:t>
      </w:r>
      <w:r w:rsidR="005C210C">
        <w:rPr>
          <w:rFonts w:ascii="Trebuchet MS" w:hAnsi="Trebuchet MS"/>
          <w:noProof w:val="0"/>
          <w:sz w:val="20"/>
          <w:szCs w:val="20"/>
        </w:rPr>
        <w:t>n</w:t>
      </w:r>
      <w:proofErr w:type="spellEnd"/>
      <w:r w:rsidRPr="00922832">
        <w:rPr>
          <w:rFonts w:ascii="Trebuchet MS" w:hAnsi="Trebuchet MS"/>
          <w:noProof w:val="0"/>
          <w:sz w:val="20"/>
          <w:szCs w:val="20"/>
        </w:rPr>
        <w:t xml:space="preserve"> including cleaning the source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735805" w:rsidRPr="00922832" w:rsidRDefault="00735805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Ordering of reagents, solvents and consumables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7E30B2" w:rsidRPr="00F947AB" w:rsidRDefault="00735805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Analytical support to other sections in the PROMEC Unit</w:t>
      </w:r>
    </w:p>
    <w:p w:rsidR="00F947AB" w:rsidRPr="007D26F6" w:rsidRDefault="00F947AB" w:rsidP="00F947AB">
      <w:pPr>
        <w:tabs>
          <w:tab w:val="left" w:pos="0"/>
        </w:tabs>
        <w:suppressAutoHyphens/>
        <w:ind w:left="1440" w:right="6"/>
        <w:rPr>
          <w:rFonts w:ascii="Trebuchet MS" w:hAnsi="Trebuchet MS" w:cs="Tahoma"/>
          <w:noProof w:val="0"/>
          <w:sz w:val="20"/>
          <w:szCs w:val="20"/>
        </w:rPr>
      </w:pPr>
    </w:p>
    <w:p w:rsidR="007E30B2" w:rsidRPr="00922832" w:rsidRDefault="007E30B2" w:rsidP="007E30B2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</w:rPr>
        <w:t>ACHIEVEMENTS:</w:t>
      </w:r>
    </w:p>
    <w:p w:rsidR="009856DC" w:rsidRDefault="00816448" w:rsidP="006203F8">
      <w:pPr>
        <w:numPr>
          <w:ilvl w:val="0"/>
          <w:numId w:val="27"/>
        </w:numPr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595959"/>
          <w:sz w:val="20"/>
          <w:szCs w:val="20"/>
        </w:rPr>
        <w:t>Co-authored two journal publications and presented various posters at scientific conferences</w:t>
      </w:r>
    </w:p>
    <w:p w:rsidR="000D7B7F" w:rsidRDefault="000D7B7F" w:rsidP="00E02DCB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</w:p>
    <w:p w:rsidR="00D14C2E" w:rsidRPr="00922832" w:rsidRDefault="00D14C2E" w:rsidP="00E02DCB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noProof w:val="0"/>
          <w:sz w:val="4"/>
          <w:szCs w:val="4"/>
        </w:rPr>
      </w:pPr>
    </w:p>
    <w:p w:rsidR="00C506F3" w:rsidRPr="00922832" w:rsidRDefault="00C506F3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  <w:r w:rsidRPr="00922832">
        <w:rPr>
          <w:rFonts w:ascii="Trebuchet MS" w:hAnsi="Trebuchet MS" w:cs="Arial"/>
          <w:b/>
          <w:bCs/>
          <w:noProof w:val="0"/>
          <w:color w:val="C00000"/>
          <w:sz w:val="28"/>
          <w:szCs w:val="28"/>
        </w:rPr>
        <w:t xml:space="preserve"> </w:t>
      </w:r>
    </w:p>
    <w:p w:rsidR="00C00DBE" w:rsidRPr="00D82AC8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7E30B2" w:rsidRPr="006203F8" w:rsidRDefault="007E30B2" w:rsidP="006203F8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</w:p>
    <w:p w:rsidR="009856DC" w:rsidRDefault="009856DC" w:rsidP="009856DC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</w:rPr>
      </w:pPr>
    </w:p>
    <w:p w:rsidR="00F947AB" w:rsidRPr="007D26F6" w:rsidRDefault="00F947AB" w:rsidP="00F947AB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  <w:sz w:val="16"/>
          <w:szCs w:val="16"/>
        </w:rPr>
      </w:pPr>
    </w:p>
    <w:p w:rsidR="00F947AB" w:rsidRPr="00922832" w:rsidRDefault="00F947AB" w:rsidP="00F947AB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AUG 2006 – JAN 2007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 xml:space="preserve">FORENSIC ANALYST </w:t>
      </w:r>
    </w:p>
    <w:p w:rsidR="00F947AB" w:rsidRPr="00922832" w:rsidRDefault="00F947AB" w:rsidP="00F947AB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Pr="00922832">
        <w:rPr>
          <w:rFonts w:ascii="Trebuchet MS" w:hAnsi="Trebuchet MS"/>
          <w:b/>
          <w:noProof w:val="0"/>
          <w:sz w:val="20"/>
        </w:rPr>
        <w:t>National</w:t>
      </w:r>
      <w:r w:rsidRPr="00922832">
        <w:rPr>
          <w:rFonts w:ascii="Trebuchet MS" w:hAnsi="Trebuchet MS"/>
          <w:noProof w:val="0"/>
          <w:sz w:val="20"/>
        </w:rPr>
        <w:t xml:space="preserve"> </w:t>
      </w:r>
      <w:r w:rsidRPr="00922832">
        <w:rPr>
          <w:rFonts w:ascii="Trebuchet MS" w:hAnsi="Trebuchet MS"/>
          <w:b/>
          <w:noProof w:val="0"/>
          <w:sz w:val="20"/>
        </w:rPr>
        <w:t>Department of Health</w:t>
      </w:r>
    </w:p>
    <w:p w:rsidR="00F947AB" w:rsidRPr="00922832" w:rsidRDefault="00F947AB" w:rsidP="00F947AB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Cluster: Non-Communicable Diseases</w:t>
      </w:r>
    </w:p>
    <w:p w:rsidR="00F947AB" w:rsidRPr="00922832" w:rsidRDefault="00F947AB" w:rsidP="00F947AB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Directorate: Forensic Chemistry Laboratory</w:t>
      </w:r>
    </w:p>
    <w:p w:rsidR="00F947AB" w:rsidRPr="00922832" w:rsidRDefault="00F947AB" w:rsidP="00F947AB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www.doh.gov.za</w:t>
      </w:r>
    </w:p>
    <w:p w:rsidR="00F947AB" w:rsidRPr="00F947AB" w:rsidRDefault="00F947AB" w:rsidP="00F947AB"/>
    <w:p w:rsidR="00A16263" w:rsidRDefault="00A16263" w:rsidP="00A16263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>This was my first role with the Department of Health. The Forensic Chemistry Lab was made up of approximately 30 employees, with  a team of 7 in the Blood Alcohol Lab. Reporting to the Blood Alcohol Section Head, our team was responsible for the forensic testing of biological and toxicology samples / drunk driving testing or blood alcohol testing / food testing.</w:t>
      </w:r>
    </w:p>
    <w:p w:rsidR="00A16263" w:rsidRPr="006203F8" w:rsidRDefault="00A16263" w:rsidP="00A16263">
      <w:pPr>
        <w:jc w:val="both"/>
        <w:rPr>
          <w:rFonts w:ascii="Trebuchet MS" w:hAnsi="Trebuchet MS"/>
          <w:b/>
          <w:noProof w:val="0"/>
          <w:sz w:val="16"/>
          <w:szCs w:val="16"/>
        </w:rPr>
      </w:pPr>
    </w:p>
    <w:p w:rsidR="00A16263" w:rsidRDefault="00A16263" w:rsidP="00A16263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0D66C4" w:rsidRPr="00922832" w:rsidRDefault="000D66C4" w:rsidP="00A16263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</w:p>
    <w:p w:rsidR="00A16263" w:rsidRPr="00E23230" w:rsidRDefault="00A16263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Analysis of biological samples like blood </w:t>
      </w:r>
      <w:r w:rsidRPr="00922832">
        <w:rPr>
          <w:rFonts w:ascii="Trebuchet MS" w:hAnsi="Trebuchet MS"/>
          <w:noProof w:val="0"/>
          <w:sz w:val="20"/>
          <w:szCs w:val="20"/>
        </w:rPr>
        <w:t>and urine to determine its ethanol content or to confirm and quantify  narcotics and/or   pharmaceutical drugs  in it using GC-MS/NPD and HPLC/DAD</w:t>
      </w:r>
    </w:p>
    <w:p w:rsidR="00A16263" w:rsidRDefault="00A16263" w:rsidP="009856DC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4D4D4D"/>
        </w:rPr>
      </w:pPr>
    </w:p>
    <w:p w:rsidR="009856DC" w:rsidRPr="00922832" w:rsidRDefault="009856DC" w:rsidP="009856DC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MAR 2005 – JUL 2006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>ASSISTANT FORENSIC CHEMIST</w:t>
      </w:r>
    </w:p>
    <w:p w:rsidR="009856DC" w:rsidRPr="00922832" w:rsidRDefault="009856DC" w:rsidP="009856DC">
      <w:pPr>
        <w:pStyle w:val="Heading5"/>
        <w:tabs>
          <w:tab w:val="clear" w:pos="9900"/>
          <w:tab w:val="right" w:pos="9720"/>
        </w:tabs>
        <w:ind w:right="3"/>
        <w:jc w:val="right"/>
        <w:rPr>
          <w:rFonts w:ascii="Trebuchet MS" w:hAnsi="Trebuchet MS"/>
          <w:noProof w:val="0"/>
          <w:color w:val="auto"/>
        </w:rPr>
      </w:pPr>
      <w:r w:rsidRPr="00922832">
        <w:rPr>
          <w:rFonts w:ascii="Trebuchet MS" w:hAnsi="Trebuchet MS"/>
          <w:noProof w:val="0"/>
          <w:color w:val="auto"/>
        </w:rPr>
        <w:t xml:space="preserve">South African Police Service </w:t>
      </w:r>
    </w:p>
    <w:p w:rsidR="009856DC" w:rsidRPr="00922832" w:rsidRDefault="009856DC" w:rsidP="009856DC">
      <w:pPr>
        <w:tabs>
          <w:tab w:val="right" w:pos="9720"/>
        </w:tabs>
        <w:spacing w:before="60" w:after="60"/>
        <w:ind w:right="3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  <w:t xml:space="preserve">Criminal Record and Forensic Science Services (CR-FSS) </w:t>
      </w:r>
    </w:p>
    <w:p w:rsidR="006203F8" w:rsidRPr="007D26F6" w:rsidRDefault="00B94081" w:rsidP="007D26F6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hyperlink r:id="rId10" w:history="1">
        <w:r w:rsidR="006203F8" w:rsidRPr="007D26F6">
          <w:rPr>
            <w:rStyle w:val="Hyperlink"/>
            <w:rFonts w:ascii="Trebuchet MS" w:hAnsi="Trebuchet MS"/>
            <w:i/>
            <w:noProof w:val="0"/>
            <w:color w:val="auto"/>
            <w:sz w:val="20"/>
            <w:u w:val="none"/>
          </w:rPr>
          <w:t>www.saps.gov.za/_dynamicmodules/internetsite/opbuildbp3.asp?myurl=116</w:t>
        </w:r>
      </w:hyperlink>
    </w:p>
    <w:p w:rsidR="009856DC" w:rsidRPr="00922832" w:rsidRDefault="009856DC" w:rsidP="009856DC">
      <w:pPr>
        <w:jc w:val="both"/>
        <w:rPr>
          <w:rFonts w:ascii="Trebuchet MS" w:hAnsi="Trebuchet MS"/>
          <w:b/>
          <w:noProof w:val="0"/>
          <w:sz w:val="4"/>
          <w:szCs w:val="4"/>
          <w:highlight w:val="yellow"/>
        </w:rPr>
      </w:pPr>
    </w:p>
    <w:p w:rsidR="00A16C89" w:rsidRPr="00922832" w:rsidRDefault="00DE4D89" w:rsidP="00DE4D89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>Working for the South African Police Service, I was part of a 15-strong team in the Chemistry Section Drug Unit; reporting to the Chemistry Section Commander and dealing with the forensi</w:t>
      </w:r>
      <w:r w:rsidR="00EE2F0E">
        <w:rPr>
          <w:rFonts w:ascii="Trebuchet MS" w:hAnsi="Trebuchet MS"/>
          <w:b/>
          <w:noProof w:val="0"/>
          <w:sz w:val="20"/>
          <w:szCs w:val="20"/>
        </w:rPr>
        <w:t>c testing of drugs of abuse</w:t>
      </w:r>
      <w:r w:rsidRPr="00922832">
        <w:rPr>
          <w:rFonts w:ascii="Trebuchet MS" w:hAnsi="Trebuchet MS"/>
          <w:b/>
          <w:noProof w:val="0"/>
          <w:sz w:val="20"/>
          <w:szCs w:val="20"/>
        </w:rPr>
        <w:t>.</w:t>
      </w:r>
    </w:p>
    <w:p w:rsidR="00DE4D89" w:rsidRPr="00922832" w:rsidRDefault="00DE4D89" w:rsidP="00DE4D89">
      <w:pPr>
        <w:jc w:val="both"/>
        <w:rPr>
          <w:rFonts w:ascii="Trebuchet MS" w:hAnsi="Trebuchet MS"/>
          <w:noProof w:val="0"/>
          <w:sz w:val="20"/>
        </w:rPr>
      </w:pPr>
    </w:p>
    <w:p w:rsidR="00BD2D70" w:rsidRDefault="00BD2D70" w:rsidP="00BD2D70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0D66C4" w:rsidRPr="00922832" w:rsidRDefault="000D66C4" w:rsidP="00BD2D70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</w:p>
    <w:p w:rsidR="00BD2D70" w:rsidRPr="00922832" w:rsidRDefault="00BD2D70" w:rsidP="00BD2D7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eastAsia="SimSun" w:hAnsi="Trebuchet MS"/>
          <w:noProof w:val="0"/>
          <w:sz w:val="20"/>
          <w:szCs w:val="20"/>
        </w:rPr>
        <w:t>Evaluation/</w:t>
      </w:r>
      <w:r w:rsidR="000D7B7F">
        <w:rPr>
          <w:rFonts w:ascii="Trebuchet MS" w:eastAsia="SimSun" w:hAnsi="Trebuchet MS"/>
          <w:noProof w:val="0"/>
          <w:sz w:val="20"/>
          <w:szCs w:val="20"/>
        </w:rPr>
        <w:t>tuning</w:t>
      </w:r>
      <w:r w:rsidR="009F2E7F">
        <w:rPr>
          <w:rFonts w:ascii="Trebuchet MS" w:eastAsia="SimSun" w:hAnsi="Trebuchet MS"/>
          <w:noProof w:val="0"/>
          <w:sz w:val="20"/>
          <w:szCs w:val="20"/>
        </w:rPr>
        <w:t>/</w:t>
      </w:r>
      <w:r w:rsidRPr="00922832">
        <w:rPr>
          <w:rFonts w:ascii="Trebuchet MS" w:eastAsia="SimSun" w:hAnsi="Trebuchet MS"/>
          <w:noProof w:val="0"/>
          <w:sz w:val="20"/>
          <w:szCs w:val="20"/>
        </w:rPr>
        <w:t xml:space="preserve">performance </w:t>
      </w:r>
      <w:r w:rsidR="00E26811">
        <w:rPr>
          <w:rFonts w:ascii="Trebuchet MS" w:eastAsia="SimSun" w:hAnsi="Trebuchet MS"/>
          <w:noProof w:val="0"/>
          <w:sz w:val="20"/>
          <w:szCs w:val="20"/>
        </w:rPr>
        <w:t xml:space="preserve">checks and maintenance </w:t>
      </w:r>
      <w:r w:rsidR="00E26811" w:rsidRPr="00ED1770">
        <w:rPr>
          <w:rFonts w:ascii="Trebuchet MS" w:eastAsia="SimSun" w:hAnsi="Trebuchet MS"/>
          <w:noProof w:val="0"/>
          <w:sz w:val="20"/>
          <w:szCs w:val="20"/>
        </w:rPr>
        <w:t>of</w:t>
      </w:r>
      <w:r w:rsidR="00E26811" w:rsidRPr="00ED1770">
        <w:rPr>
          <w:rFonts w:ascii="Trebuchet MS" w:hAnsi="Trebuchet MS"/>
          <w:sz w:val="20"/>
          <w:szCs w:val="20"/>
        </w:rPr>
        <w:t xml:space="preserve"> Agilent 6890 / 7890 GC- MSD instruments</w:t>
      </w:r>
      <w:r w:rsidRPr="00922832">
        <w:rPr>
          <w:rFonts w:ascii="Trebuchet MS" w:eastAsia="SimSun" w:hAnsi="Trebuchet MS"/>
          <w:noProof w:val="0"/>
          <w:sz w:val="20"/>
          <w:szCs w:val="20"/>
        </w:rPr>
        <w:t>, evaluation and  performance checks of HP</w:t>
      </w:r>
      <w:r w:rsidR="00E26811">
        <w:rPr>
          <w:rFonts w:ascii="Trebuchet MS" w:eastAsia="SimSun" w:hAnsi="Trebuchet MS"/>
          <w:noProof w:val="0"/>
          <w:sz w:val="20"/>
          <w:szCs w:val="20"/>
        </w:rPr>
        <w:t xml:space="preserve"> </w:t>
      </w:r>
      <w:r w:rsidRPr="00922832">
        <w:rPr>
          <w:rFonts w:ascii="Trebuchet MS" w:eastAsia="SimSun" w:hAnsi="Trebuchet MS"/>
          <w:noProof w:val="0"/>
          <w:sz w:val="20"/>
          <w:szCs w:val="20"/>
        </w:rPr>
        <w:t>1100, the calibration of FTIR instrument and the development of methods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BD2D70" w:rsidRPr="00922832" w:rsidRDefault="00BD2D70" w:rsidP="00BD2D7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Analysis of exhibit materials, narcotic drugs and confiscated pharmaceutical products using GC-MS ,HPLC-DAD/FLD and FTIR instruments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BD2D70" w:rsidRPr="00922832" w:rsidRDefault="00BD2D70" w:rsidP="00BD2D7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The investigation of crime scenes and clandestine laboratories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BD2D70" w:rsidRPr="00922832" w:rsidRDefault="00BD2D70" w:rsidP="00BD2D7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Compiling dockets/reports for the courts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BD2D70" w:rsidRPr="00E23230" w:rsidRDefault="000D7B7F" w:rsidP="007D26F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>Where</w:t>
      </w:r>
      <w:r w:rsidR="00BD2D70" w:rsidRPr="00922832">
        <w:rPr>
          <w:rFonts w:ascii="Trebuchet MS" w:hAnsi="Trebuchet MS"/>
          <w:noProof w:val="0"/>
          <w:sz w:val="20"/>
          <w:szCs w:val="20"/>
        </w:rPr>
        <w:t xml:space="preserve"> required, </w:t>
      </w:r>
      <w:r>
        <w:rPr>
          <w:rFonts w:ascii="Trebuchet MS" w:hAnsi="Trebuchet MS"/>
          <w:noProof w:val="0"/>
          <w:sz w:val="20"/>
          <w:szCs w:val="20"/>
        </w:rPr>
        <w:t xml:space="preserve">to </w:t>
      </w:r>
      <w:r w:rsidR="00BD2D70" w:rsidRPr="00922832">
        <w:rPr>
          <w:rFonts w:ascii="Trebuchet MS" w:hAnsi="Trebuchet MS"/>
          <w:noProof w:val="0"/>
          <w:sz w:val="20"/>
          <w:szCs w:val="20"/>
        </w:rPr>
        <w:t>give evidence in court as an expert witness</w:t>
      </w:r>
      <w:r w:rsidR="00BD2D70"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E23230" w:rsidRPr="007D26F6" w:rsidRDefault="00E23230" w:rsidP="00E23230">
      <w:pPr>
        <w:tabs>
          <w:tab w:val="left" w:pos="0"/>
        </w:tabs>
        <w:suppressAutoHyphens/>
        <w:ind w:left="1440" w:right="6"/>
        <w:rPr>
          <w:rFonts w:ascii="Trebuchet MS" w:hAnsi="Trebuchet MS" w:cs="Tahoma"/>
          <w:noProof w:val="0"/>
          <w:sz w:val="20"/>
          <w:szCs w:val="20"/>
        </w:rPr>
      </w:pPr>
    </w:p>
    <w:p w:rsidR="00C8260E" w:rsidRPr="00922832" w:rsidRDefault="00C8260E" w:rsidP="0085086C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</w:rPr>
      </w:pPr>
    </w:p>
    <w:p w:rsidR="007E30B2" w:rsidRPr="00922832" w:rsidRDefault="00BD2D70" w:rsidP="007E30B2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OCT 2003</w:t>
      </w:r>
      <w:r w:rsidR="007E30B2" w:rsidRPr="00922832">
        <w:rPr>
          <w:rFonts w:ascii="Trebuchet MS" w:hAnsi="Trebuchet MS"/>
          <w:noProof w:val="0"/>
          <w:color w:val="4D4D4D"/>
        </w:rPr>
        <w:t xml:space="preserve"> – </w:t>
      </w:r>
      <w:r w:rsidRPr="00922832">
        <w:rPr>
          <w:rFonts w:ascii="Trebuchet MS" w:hAnsi="Trebuchet MS"/>
          <w:noProof w:val="0"/>
          <w:color w:val="4D4D4D"/>
        </w:rPr>
        <w:t>FEB 2005</w:t>
      </w:r>
      <w:r w:rsidR="007E30B2"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auto"/>
        </w:rPr>
        <w:t>R&amp;D / STABILITY ANALYST</w:t>
      </w:r>
      <w:r w:rsidR="007E30B2" w:rsidRPr="00922832">
        <w:rPr>
          <w:rFonts w:ascii="Trebuchet MS" w:hAnsi="Trebuchet MS"/>
          <w:noProof w:val="0"/>
          <w:color w:val="333333"/>
        </w:rPr>
        <w:t xml:space="preserve"> </w:t>
      </w:r>
    </w:p>
    <w:p w:rsidR="007E30B2" w:rsidRPr="00922832" w:rsidRDefault="007E30B2" w:rsidP="007E30B2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="00BD2D70" w:rsidRPr="00922832">
        <w:rPr>
          <w:rFonts w:ascii="Trebuchet MS" w:hAnsi="Trebuchet MS"/>
          <w:b/>
          <w:noProof w:val="0"/>
          <w:sz w:val="20"/>
        </w:rPr>
        <w:t>Pharma Natura (PTY) Ltd</w:t>
      </w:r>
    </w:p>
    <w:p w:rsidR="00BD2D70" w:rsidRPr="00922832" w:rsidRDefault="00BD2D70" w:rsidP="00BD2D70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QA Department</w:t>
      </w:r>
    </w:p>
    <w:p w:rsidR="007E30B2" w:rsidRPr="00922832" w:rsidRDefault="007E30B2" w:rsidP="007E30B2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</w:t>
      </w:r>
      <w:r w:rsidR="00066C92" w:rsidRPr="00922832">
        <w:rPr>
          <w:rFonts w:ascii="Trebuchet MS" w:hAnsi="Trebuchet MS"/>
          <w:i/>
          <w:noProof w:val="0"/>
          <w:sz w:val="20"/>
        </w:rPr>
        <w:t>pharmanatura.co.za</w:t>
      </w:r>
    </w:p>
    <w:p w:rsidR="007E30B2" w:rsidRPr="00922832" w:rsidRDefault="007E30B2" w:rsidP="007E30B2">
      <w:pPr>
        <w:jc w:val="both"/>
        <w:rPr>
          <w:rFonts w:ascii="Trebuchet MS" w:hAnsi="Trebuchet MS"/>
          <w:b/>
          <w:noProof w:val="0"/>
          <w:sz w:val="4"/>
          <w:szCs w:val="4"/>
          <w:highlight w:val="yellow"/>
        </w:rPr>
      </w:pPr>
    </w:p>
    <w:p w:rsidR="007E30B2" w:rsidRPr="00922832" w:rsidRDefault="00B420E1" w:rsidP="007E30B2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Pharma Natura </w:t>
      </w:r>
      <w:r w:rsidR="000D7B7F">
        <w:rPr>
          <w:rFonts w:ascii="Trebuchet MS" w:hAnsi="Trebuchet MS"/>
          <w:b/>
          <w:noProof w:val="0"/>
          <w:sz w:val="20"/>
          <w:szCs w:val="20"/>
        </w:rPr>
        <w:t>is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a pharmaceutical company whom manufactures natural products, vitamin supplements and homeopathic medicines. As R&amp;D/Stability Analyst, I reported to the Supervisor, and worked within the QA Department.</w:t>
      </w:r>
    </w:p>
    <w:p w:rsidR="007E30B2" w:rsidRPr="00922832" w:rsidRDefault="007E30B2" w:rsidP="007E30B2">
      <w:pPr>
        <w:rPr>
          <w:rFonts w:ascii="Trebuchet MS" w:hAnsi="Trebuchet MS"/>
          <w:b/>
          <w:noProof w:val="0"/>
          <w:sz w:val="20"/>
          <w:szCs w:val="20"/>
        </w:rPr>
      </w:pPr>
    </w:p>
    <w:p w:rsidR="007E30B2" w:rsidRPr="00922832" w:rsidRDefault="007E30B2" w:rsidP="007E30B2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BD2D70" w:rsidRPr="00922832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Stability testing of Fi</w:t>
      </w:r>
      <w:r w:rsidR="000D7B7F">
        <w:rPr>
          <w:rFonts w:ascii="Trebuchet MS" w:hAnsi="Trebuchet MS"/>
          <w:noProof w:val="0"/>
          <w:sz w:val="20"/>
          <w:szCs w:val="20"/>
        </w:rPr>
        <w:t>nished Products (Homeopathies/</w:t>
      </w:r>
      <w:r w:rsidRPr="00922832">
        <w:rPr>
          <w:rFonts w:ascii="Trebuchet MS" w:hAnsi="Trebuchet MS"/>
          <w:noProof w:val="0"/>
          <w:sz w:val="20"/>
          <w:szCs w:val="20"/>
        </w:rPr>
        <w:t>Vitamin Supplements)</w:t>
      </w:r>
    </w:p>
    <w:p w:rsidR="00BD2D70" w:rsidRPr="00922832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Investigation of Product failures and customer queries</w:t>
      </w:r>
      <w:r w:rsidRPr="00922832">
        <w:rPr>
          <w:rFonts w:ascii="Trebuchet MS" w:hAnsi="Trebuchet MS" w:cs="Century Gothic"/>
          <w:noProof w:val="0"/>
          <w:color w:val="000000"/>
          <w:kern w:val="28"/>
          <w:sz w:val="20"/>
          <w:szCs w:val="20"/>
        </w:rPr>
        <w:t xml:space="preserve"> </w:t>
      </w:r>
    </w:p>
    <w:p w:rsidR="007E30B2" w:rsidRPr="00922832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Testing of Raw Materials, Intermediates/Development batches and Finished products</w:t>
      </w:r>
    </w:p>
    <w:p w:rsidR="007E30B2" w:rsidRPr="00922832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The development of test methods for Raw Materials/</w:t>
      </w:r>
      <w:r w:rsidR="000D7B7F">
        <w:rPr>
          <w:rFonts w:ascii="Trebuchet MS" w:hAnsi="Trebuchet MS"/>
          <w:noProof w:val="0"/>
          <w:sz w:val="20"/>
          <w:szCs w:val="20"/>
        </w:rPr>
        <w:t>In-Process</w:t>
      </w:r>
      <w:r w:rsidRPr="00922832">
        <w:rPr>
          <w:rFonts w:ascii="Trebuchet MS" w:hAnsi="Trebuchet MS"/>
          <w:noProof w:val="0"/>
          <w:sz w:val="20"/>
          <w:szCs w:val="20"/>
        </w:rPr>
        <w:t>/Finished Goods</w:t>
      </w:r>
    </w:p>
    <w:p w:rsidR="00BD2D70" w:rsidRPr="00922832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Compilation of reports relating to method verification, validation and investigations </w:t>
      </w:r>
    </w:p>
    <w:p w:rsidR="007E30B2" w:rsidRPr="006203F8" w:rsidRDefault="00BD2D70" w:rsidP="007E30B2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Calibration of instrumentation and maintenance</w:t>
      </w:r>
    </w:p>
    <w:p w:rsidR="00E23230" w:rsidRDefault="00E23230" w:rsidP="00DD3E28">
      <w:pPr>
        <w:tabs>
          <w:tab w:val="left" w:pos="0"/>
        </w:tabs>
        <w:suppressAutoHyphens/>
        <w:ind w:right="6"/>
        <w:rPr>
          <w:rFonts w:ascii="Trebuchet MS" w:hAnsi="Trebuchet MS"/>
          <w:b/>
          <w:noProof w:val="0"/>
          <w:color w:val="000080"/>
          <w:sz w:val="20"/>
        </w:rPr>
      </w:pPr>
    </w:p>
    <w:p w:rsidR="009C2EF1" w:rsidRDefault="009C2EF1" w:rsidP="00DD3E28">
      <w:pPr>
        <w:tabs>
          <w:tab w:val="left" w:pos="0"/>
        </w:tabs>
        <w:suppressAutoHyphens/>
        <w:ind w:right="6"/>
        <w:rPr>
          <w:rFonts w:ascii="Trebuchet MS" w:hAnsi="Trebuchet MS"/>
          <w:b/>
          <w:noProof w:val="0"/>
          <w:color w:val="000080"/>
          <w:sz w:val="20"/>
        </w:rPr>
      </w:pPr>
    </w:p>
    <w:p w:rsidR="00A14B43" w:rsidRDefault="00A14B43" w:rsidP="00DD3E28">
      <w:pPr>
        <w:tabs>
          <w:tab w:val="left" w:pos="0"/>
        </w:tabs>
        <w:suppressAutoHyphens/>
        <w:ind w:right="6"/>
        <w:rPr>
          <w:rFonts w:ascii="Trebuchet MS" w:hAnsi="Trebuchet MS"/>
          <w:b/>
          <w:noProof w:val="0"/>
          <w:color w:val="000080"/>
          <w:sz w:val="20"/>
        </w:rPr>
      </w:pPr>
    </w:p>
    <w:p w:rsidR="000D66C4" w:rsidRDefault="000D66C4" w:rsidP="00DD3E28">
      <w:p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</w:p>
    <w:p w:rsidR="00C506F3" w:rsidRDefault="00C506F3" w:rsidP="00C506F3">
      <w:pPr>
        <w:shd w:val="clear" w:color="auto" w:fill="0070C0"/>
        <w:ind w:left="-1077" w:right="-1050"/>
        <w:jc w:val="right"/>
        <w:rPr>
          <w:rFonts w:ascii="Trebuchet MS" w:hAnsi="Trebuchet MS" w:cs="Tahoma"/>
          <w:noProof w:val="0"/>
          <w:sz w:val="20"/>
          <w:szCs w:val="20"/>
        </w:rPr>
      </w:pPr>
    </w:p>
    <w:p w:rsidR="007D26F6" w:rsidRPr="00922832" w:rsidRDefault="007D26F6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</w:p>
    <w:p w:rsidR="007922D6" w:rsidRPr="007D26F6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E23230" w:rsidRPr="00922832" w:rsidRDefault="00E23230" w:rsidP="00E23230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</w:rPr>
      </w:pPr>
    </w:p>
    <w:p w:rsidR="00E23230" w:rsidRPr="00922832" w:rsidRDefault="00E23230" w:rsidP="00E23230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JAN 2003 – OCT 2003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 xml:space="preserve">ANALYTICAL CHEMIST </w:t>
      </w:r>
    </w:p>
    <w:p w:rsidR="00E23230" w:rsidRPr="00922832" w:rsidRDefault="00E23230" w:rsidP="00E23230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Pr="00922832">
        <w:rPr>
          <w:rFonts w:ascii="Trebuchet MS" w:hAnsi="Trebuchet MS"/>
          <w:b/>
          <w:noProof w:val="0"/>
          <w:sz w:val="20"/>
        </w:rPr>
        <w:t>Fine Chemicals Corporation (PTY) LTD</w:t>
      </w:r>
    </w:p>
    <w:p w:rsidR="00E23230" w:rsidRPr="00922832" w:rsidRDefault="00E23230" w:rsidP="00E23230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Analytical Development Department (ADD)</w:t>
      </w:r>
    </w:p>
    <w:p w:rsidR="00E23230" w:rsidRPr="00922832" w:rsidRDefault="00E23230" w:rsidP="00E23230">
      <w:pPr>
        <w:ind w:left="720"/>
        <w:jc w:val="right"/>
        <w:rPr>
          <w:rFonts w:ascii="Trebuchet MS" w:eastAsia="Calibri" w:hAnsi="Trebuchet MS"/>
          <w:i/>
          <w:noProof w:val="0"/>
          <w:color w:val="FF0000"/>
          <w:sz w:val="20"/>
          <w:szCs w:val="20"/>
        </w:rPr>
      </w:pPr>
      <w:r w:rsidRPr="00922832">
        <w:rPr>
          <w:rFonts w:ascii="Trebuchet MS" w:eastAsia="Calibri" w:hAnsi="Trebuchet MS"/>
          <w:i/>
          <w:noProof w:val="0"/>
          <w:sz w:val="20"/>
          <w:szCs w:val="20"/>
        </w:rPr>
        <w:t>www.fcc.co.za</w:t>
      </w:r>
    </w:p>
    <w:p w:rsidR="00E23230" w:rsidRPr="00922832" w:rsidRDefault="00E23230" w:rsidP="00E23230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E23230" w:rsidRDefault="00E23230" w:rsidP="00E23230">
      <w:pPr>
        <w:jc w:val="both"/>
        <w:rPr>
          <w:rFonts w:ascii="Trebuchet MS" w:hAnsi="Trebuchet MS"/>
          <w:b/>
          <w:noProof w:val="0"/>
          <w:sz w:val="20"/>
          <w:szCs w:val="20"/>
        </w:rPr>
      </w:pPr>
    </w:p>
    <w:p w:rsidR="00E23230" w:rsidRPr="00922832" w:rsidRDefault="00E23230" w:rsidP="00E23230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Fine Chemicals Corporation </w:t>
      </w:r>
      <w:r w:rsidR="00254D3B" w:rsidRPr="00922832">
        <w:rPr>
          <w:rFonts w:ascii="Trebuchet MS" w:hAnsi="Trebuchet MS"/>
          <w:b/>
          <w:noProof w:val="0"/>
          <w:sz w:val="20"/>
          <w:szCs w:val="20"/>
        </w:rPr>
        <w:t>is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part of Aspen Pharmacare Pty Ltd, who now own Sigma Pharmaceuticals in Australia. Reporting to the Quality Control Laboratory Supervisor and the Department Manager; I worked in a team of approximately 20 staff in the Analytical Development Department. </w:t>
      </w:r>
    </w:p>
    <w:p w:rsidR="00E23230" w:rsidRPr="00922832" w:rsidRDefault="00E23230" w:rsidP="00E23230">
      <w:pPr>
        <w:rPr>
          <w:rFonts w:ascii="Trebuchet MS" w:hAnsi="Trebuchet MS"/>
          <w:b/>
          <w:noProof w:val="0"/>
          <w:sz w:val="20"/>
          <w:szCs w:val="20"/>
        </w:rPr>
      </w:pPr>
    </w:p>
    <w:p w:rsidR="00E23230" w:rsidRPr="00922832" w:rsidRDefault="00E23230" w:rsidP="00E23230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E23230" w:rsidRPr="00922832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Analytical support to R&amp;D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 </w:t>
      </w:r>
      <w:r w:rsidRPr="00922832">
        <w:rPr>
          <w:rFonts w:ascii="Trebuchet MS" w:hAnsi="Trebuchet MS"/>
          <w:noProof w:val="0"/>
          <w:sz w:val="20"/>
          <w:szCs w:val="20"/>
        </w:rPr>
        <w:t>and new product development</w:t>
      </w:r>
    </w:p>
    <w:p w:rsidR="00E23230" w:rsidRPr="00922832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Analytical support to non-routine product investigations</w:t>
      </w:r>
    </w:p>
    <w:p w:rsidR="00E23230" w:rsidRPr="00922832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The development of test methods for Raw Materials/</w:t>
      </w:r>
      <w:r>
        <w:rPr>
          <w:rFonts w:ascii="Trebuchet MS" w:hAnsi="Trebuchet MS"/>
          <w:noProof w:val="0"/>
          <w:sz w:val="20"/>
          <w:szCs w:val="20"/>
        </w:rPr>
        <w:t>In-Process</w:t>
      </w:r>
      <w:r w:rsidRPr="00922832">
        <w:rPr>
          <w:rFonts w:ascii="Trebuchet MS" w:hAnsi="Trebuchet MS"/>
          <w:noProof w:val="0"/>
          <w:sz w:val="20"/>
          <w:szCs w:val="20"/>
        </w:rPr>
        <w:t>/Finished Goods</w:t>
      </w:r>
    </w:p>
    <w:p w:rsidR="00E23230" w:rsidRPr="00922832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Testing of Raw , Intermediate and Finished products</w:t>
      </w:r>
    </w:p>
    <w:p w:rsidR="00E23230" w:rsidRPr="00922832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Stability testing of Finished Goods (active pharmaceutical ingredients)</w:t>
      </w:r>
    </w:p>
    <w:p w:rsidR="00E23230" w:rsidRPr="00DD3E28" w:rsidRDefault="00E23230" w:rsidP="00E23230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Compilation of reports relating to method verification, validation and investigations</w:t>
      </w:r>
    </w:p>
    <w:p w:rsidR="00E23230" w:rsidRDefault="00E23230" w:rsidP="00E23230">
      <w:p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</w:p>
    <w:p w:rsidR="00E23230" w:rsidRPr="00922832" w:rsidRDefault="00E23230" w:rsidP="00E23230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</w:rPr>
        <w:t>ACHIEVEMENTS:</w:t>
      </w:r>
    </w:p>
    <w:p w:rsidR="00E23230" w:rsidRDefault="00E23230" w:rsidP="00E23230">
      <w:pPr>
        <w:numPr>
          <w:ilvl w:val="0"/>
          <w:numId w:val="27"/>
        </w:numPr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595959"/>
          <w:sz w:val="20"/>
          <w:szCs w:val="20"/>
        </w:rPr>
        <w:t>Assisted with the development and validation of analytical methods</w:t>
      </w:r>
    </w:p>
    <w:p w:rsidR="00E23230" w:rsidRPr="00E23230" w:rsidRDefault="00E23230" w:rsidP="00E23230">
      <w:pPr>
        <w:ind w:left="1440"/>
        <w:jc w:val="both"/>
        <w:rPr>
          <w:rFonts w:ascii="Trebuchet MS" w:hAnsi="Trebuchet MS"/>
          <w:b/>
          <w:noProof w:val="0"/>
          <w:color w:val="595959"/>
          <w:sz w:val="20"/>
          <w:szCs w:val="20"/>
        </w:rPr>
      </w:pPr>
    </w:p>
    <w:p w:rsidR="007922D6" w:rsidRPr="00922832" w:rsidRDefault="007922D6" w:rsidP="007922D6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</w:rPr>
      </w:pPr>
    </w:p>
    <w:p w:rsidR="007922D6" w:rsidRPr="00922832" w:rsidRDefault="007922D6" w:rsidP="007922D6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JUL 2000 – JAN 2003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 xml:space="preserve">ANALYST </w:t>
      </w:r>
    </w:p>
    <w:p w:rsidR="007922D6" w:rsidRPr="00922832" w:rsidRDefault="007922D6" w:rsidP="007922D6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Pr="00922832">
        <w:rPr>
          <w:rFonts w:ascii="Trebuchet MS" w:hAnsi="Trebuchet MS"/>
          <w:b/>
          <w:noProof w:val="0"/>
          <w:sz w:val="20"/>
        </w:rPr>
        <w:t>Fine Chemicals Corporation (PTY) LTD</w:t>
      </w:r>
    </w:p>
    <w:p w:rsidR="007922D6" w:rsidRPr="00922832" w:rsidRDefault="007922D6" w:rsidP="007922D6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Quality Control Department</w:t>
      </w:r>
    </w:p>
    <w:p w:rsidR="007922D6" w:rsidRPr="00922832" w:rsidRDefault="00FB281D" w:rsidP="007922D6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www.fcc.co.za</w:t>
      </w:r>
    </w:p>
    <w:p w:rsidR="007922D6" w:rsidRPr="00922832" w:rsidRDefault="007922D6" w:rsidP="007922D6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7922D6" w:rsidRPr="00922832" w:rsidRDefault="00FB281D" w:rsidP="007922D6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This was my first role with Fine Chemicals Corporation, where I was employed as </w:t>
      </w:r>
      <w:r w:rsidR="007922D6" w:rsidRPr="00922832">
        <w:rPr>
          <w:rFonts w:ascii="Trebuchet MS" w:hAnsi="Trebuchet MS"/>
          <w:b/>
          <w:noProof w:val="0"/>
          <w:sz w:val="20"/>
          <w:szCs w:val="20"/>
        </w:rPr>
        <w:t>a Quality Control Laboratory Analyst</w:t>
      </w:r>
      <w:r w:rsidR="000A4B00">
        <w:rPr>
          <w:rFonts w:ascii="Trebuchet MS" w:hAnsi="Trebuchet MS"/>
          <w:b/>
          <w:noProof w:val="0"/>
          <w:sz w:val="20"/>
          <w:szCs w:val="20"/>
        </w:rPr>
        <w:t xml:space="preserve"> in a FDA accredited laboratory</w:t>
      </w: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. Reporting to the Laboratory Supervisor and Analytical Development Department; </w:t>
      </w:r>
      <w:r w:rsidR="007922D6" w:rsidRPr="00922832">
        <w:rPr>
          <w:rFonts w:ascii="Trebuchet MS" w:hAnsi="Trebuchet MS"/>
          <w:b/>
          <w:noProof w:val="0"/>
          <w:sz w:val="20"/>
          <w:szCs w:val="20"/>
        </w:rPr>
        <w:t xml:space="preserve">I formed part of a five member team which worked shifts on a rotational basis. </w:t>
      </w:r>
    </w:p>
    <w:p w:rsidR="007922D6" w:rsidRPr="00922832" w:rsidRDefault="007922D6" w:rsidP="007922D6">
      <w:pPr>
        <w:rPr>
          <w:rFonts w:ascii="Trebuchet MS" w:hAnsi="Trebuchet MS"/>
          <w:b/>
          <w:noProof w:val="0"/>
          <w:sz w:val="20"/>
          <w:szCs w:val="20"/>
        </w:rPr>
      </w:pPr>
    </w:p>
    <w:p w:rsidR="007922D6" w:rsidRPr="00922832" w:rsidRDefault="007922D6" w:rsidP="007922D6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7922D6" w:rsidRPr="00922832" w:rsidRDefault="007922D6" w:rsidP="008A753F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Continuous/routine in-process testing of ac</w:t>
      </w:r>
      <w:r w:rsidR="004D7476">
        <w:rPr>
          <w:rFonts w:ascii="Trebuchet MS" w:hAnsi="Trebuchet MS"/>
          <w:noProof w:val="0"/>
          <w:sz w:val="20"/>
          <w:szCs w:val="20"/>
        </w:rPr>
        <w:t>tive pharmaceutical ingredients (</w:t>
      </w:r>
      <w:r w:rsidR="004D7476" w:rsidRPr="004D7476">
        <w:rPr>
          <w:rFonts w:ascii="Trebuchet MS" w:hAnsi="Trebuchet MS"/>
          <w:noProof w:val="0"/>
          <w:sz w:val="20"/>
          <w:szCs w:val="20"/>
        </w:rPr>
        <w:t>antipsychotic</w:t>
      </w:r>
      <w:r w:rsidR="004D7476">
        <w:rPr>
          <w:rFonts w:ascii="Trebuchet MS" w:hAnsi="Trebuchet MS"/>
          <w:noProof w:val="0"/>
          <w:sz w:val="20"/>
          <w:szCs w:val="20"/>
        </w:rPr>
        <w:t xml:space="preserve">s, </w:t>
      </w:r>
      <w:r w:rsidR="008A753F" w:rsidRPr="008A753F">
        <w:rPr>
          <w:rFonts w:ascii="Trebuchet MS" w:hAnsi="Trebuchet MS"/>
          <w:noProof w:val="0"/>
          <w:sz w:val="20"/>
          <w:szCs w:val="20"/>
        </w:rPr>
        <w:t>antineoplastic drug</w:t>
      </w:r>
      <w:r w:rsidR="008A753F">
        <w:rPr>
          <w:rFonts w:ascii="Trebuchet MS" w:hAnsi="Trebuchet MS"/>
          <w:noProof w:val="0"/>
          <w:sz w:val="20"/>
          <w:szCs w:val="20"/>
        </w:rPr>
        <w:t>s, i</w:t>
      </w:r>
      <w:r w:rsidR="008A753F" w:rsidRPr="008A753F">
        <w:rPr>
          <w:rFonts w:ascii="Trebuchet MS" w:hAnsi="Trebuchet MS"/>
          <w:noProof w:val="0"/>
          <w:sz w:val="20"/>
          <w:szCs w:val="20"/>
        </w:rPr>
        <w:t>mmunosuppressive drugs</w:t>
      </w:r>
      <w:r w:rsidR="008A753F">
        <w:rPr>
          <w:rFonts w:ascii="Trebuchet MS" w:hAnsi="Trebuchet MS"/>
          <w:noProof w:val="0"/>
          <w:sz w:val="20"/>
          <w:szCs w:val="20"/>
        </w:rPr>
        <w:t xml:space="preserve">, </w:t>
      </w:r>
      <w:r w:rsidR="004D7476" w:rsidRPr="004D7476">
        <w:rPr>
          <w:rFonts w:ascii="Trebuchet MS" w:hAnsi="Trebuchet MS"/>
          <w:noProof w:val="0"/>
          <w:sz w:val="20"/>
          <w:szCs w:val="20"/>
        </w:rPr>
        <w:t>muscle relaxant</w:t>
      </w:r>
      <w:r w:rsidR="004D7476">
        <w:rPr>
          <w:rFonts w:ascii="Trebuchet MS" w:hAnsi="Trebuchet MS"/>
          <w:noProof w:val="0"/>
          <w:sz w:val="20"/>
          <w:szCs w:val="20"/>
        </w:rPr>
        <w:t>s</w:t>
      </w:r>
      <w:r w:rsidR="008A753F">
        <w:rPr>
          <w:rFonts w:ascii="Trebuchet MS" w:hAnsi="Trebuchet MS"/>
          <w:noProof w:val="0"/>
          <w:sz w:val="20"/>
          <w:szCs w:val="20"/>
        </w:rPr>
        <w:t xml:space="preserve">, </w:t>
      </w:r>
      <w:r w:rsidR="004D7476">
        <w:rPr>
          <w:rFonts w:ascii="Trebuchet MS" w:hAnsi="Trebuchet MS"/>
          <w:noProof w:val="0"/>
          <w:sz w:val="20"/>
          <w:szCs w:val="20"/>
        </w:rPr>
        <w:t>n</w:t>
      </w:r>
      <w:r w:rsidR="004D7476" w:rsidRPr="004D7476">
        <w:rPr>
          <w:rFonts w:ascii="Trebuchet MS" w:hAnsi="Trebuchet MS"/>
          <w:noProof w:val="0"/>
          <w:sz w:val="20"/>
          <w:szCs w:val="20"/>
        </w:rPr>
        <w:t>onsteroidal anti-inflammatory drugs</w:t>
      </w:r>
      <w:r w:rsidR="008A753F" w:rsidRPr="008A753F">
        <w:t xml:space="preserve"> </w:t>
      </w:r>
      <w:r w:rsidR="008A753F">
        <w:rPr>
          <w:rFonts w:ascii="Trebuchet MS" w:hAnsi="Trebuchet MS"/>
          <w:noProof w:val="0"/>
          <w:sz w:val="20"/>
          <w:szCs w:val="20"/>
        </w:rPr>
        <w:t>opiates and opioids</w:t>
      </w:r>
      <w:r w:rsidR="004D7476">
        <w:rPr>
          <w:rFonts w:ascii="Trebuchet MS" w:hAnsi="Trebuchet MS"/>
          <w:noProof w:val="0"/>
          <w:sz w:val="20"/>
          <w:szCs w:val="20"/>
        </w:rPr>
        <w:t xml:space="preserve">) </w:t>
      </w:r>
      <w:r w:rsidRPr="00922832">
        <w:rPr>
          <w:rFonts w:ascii="Trebuchet MS" w:hAnsi="Trebuchet MS"/>
          <w:noProof w:val="0"/>
          <w:sz w:val="20"/>
          <w:szCs w:val="20"/>
        </w:rPr>
        <w:t>from production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Analytical support to Raw Materials and Finished Goods testing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Preparation of reagents and / or standards as required, on a daily basis, for analysis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Investigation of method changes and failing results in In-Process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Liaison with Production to improve the quality of the products produced and to ensure that products are sampled correctly for testing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The validation of cleaning methods and procedures (“swabbing</w:t>
      </w:r>
      <w:r w:rsidR="00FB281D" w:rsidRPr="00922832">
        <w:rPr>
          <w:rFonts w:ascii="Trebuchet MS" w:hAnsi="Trebuchet MS"/>
          <w:noProof w:val="0"/>
          <w:sz w:val="20"/>
          <w:szCs w:val="20"/>
        </w:rPr>
        <w:t>”</w:t>
      </w:r>
      <w:r w:rsidRPr="00922832">
        <w:rPr>
          <w:rFonts w:ascii="Trebuchet MS" w:hAnsi="Trebuchet MS"/>
          <w:noProof w:val="0"/>
          <w:sz w:val="20"/>
          <w:szCs w:val="20"/>
        </w:rPr>
        <w:t>)</w:t>
      </w:r>
    </w:p>
    <w:p w:rsidR="007922D6" w:rsidRPr="00922832" w:rsidRDefault="007922D6" w:rsidP="007922D6">
      <w:pPr>
        <w:tabs>
          <w:tab w:val="left" w:pos="0"/>
        </w:tabs>
        <w:suppressAutoHyphens/>
        <w:ind w:right="6"/>
        <w:rPr>
          <w:rFonts w:ascii="Trebuchet MS" w:hAnsi="Trebuchet MS"/>
          <w:noProof w:val="0"/>
          <w:sz w:val="20"/>
          <w:szCs w:val="20"/>
        </w:rPr>
      </w:pPr>
    </w:p>
    <w:p w:rsidR="007922D6" w:rsidRPr="00922832" w:rsidRDefault="007922D6" w:rsidP="007922D6">
      <w:pPr>
        <w:pStyle w:val="Heading5"/>
        <w:pBdr>
          <w:top w:val="single" w:sz="8" w:space="1" w:color="4D4D4D"/>
        </w:pBdr>
        <w:ind w:right="3"/>
        <w:rPr>
          <w:rFonts w:ascii="Trebuchet MS" w:hAnsi="Trebuchet MS"/>
          <w:noProof w:val="0"/>
        </w:rPr>
      </w:pPr>
    </w:p>
    <w:p w:rsidR="007922D6" w:rsidRPr="00922832" w:rsidRDefault="007922D6" w:rsidP="007922D6">
      <w:pPr>
        <w:pStyle w:val="Heading5"/>
        <w:tabs>
          <w:tab w:val="clear" w:pos="9900"/>
          <w:tab w:val="right" w:pos="9720"/>
        </w:tabs>
        <w:ind w:right="3"/>
        <w:rPr>
          <w:rFonts w:ascii="Trebuchet MS" w:hAnsi="Trebuchet MS"/>
          <w:noProof w:val="0"/>
          <w:color w:val="333333"/>
        </w:rPr>
      </w:pPr>
      <w:r w:rsidRPr="00922832">
        <w:rPr>
          <w:rFonts w:ascii="Trebuchet MS" w:hAnsi="Trebuchet MS"/>
          <w:noProof w:val="0"/>
          <w:color w:val="4D4D4D"/>
        </w:rPr>
        <w:t>1999 – 2000</w:t>
      </w:r>
      <w:r w:rsidRPr="00922832">
        <w:rPr>
          <w:rFonts w:ascii="Trebuchet MS" w:hAnsi="Trebuchet MS"/>
          <w:noProof w:val="0"/>
          <w:color w:val="auto"/>
        </w:rPr>
        <w:tab/>
      </w:r>
      <w:r w:rsidRPr="00922832">
        <w:rPr>
          <w:rFonts w:ascii="Trebuchet MS" w:hAnsi="Trebuchet MS"/>
          <w:noProof w:val="0"/>
          <w:color w:val="333333"/>
        </w:rPr>
        <w:t xml:space="preserve">LABORATORY ASSISTANT </w:t>
      </w:r>
    </w:p>
    <w:p w:rsidR="007922D6" w:rsidRPr="00922832" w:rsidRDefault="007922D6" w:rsidP="007922D6">
      <w:pPr>
        <w:tabs>
          <w:tab w:val="right" w:pos="9720"/>
        </w:tabs>
        <w:spacing w:before="60" w:after="60"/>
        <w:ind w:right="3"/>
        <w:rPr>
          <w:rFonts w:ascii="Trebuchet MS" w:hAnsi="Trebuchet MS"/>
          <w:b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ab/>
      </w:r>
      <w:r w:rsidRPr="00922832">
        <w:rPr>
          <w:rFonts w:ascii="Trebuchet MS" w:hAnsi="Trebuchet MS"/>
          <w:b/>
          <w:noProof w:val="0"/>
          <w:sz w:val="20"/>
        </w:rPr>
        <w:t xml:space="preserve">Cape </w:t>
      </w:r>
      <w:proofErr w:type="spellStart"/>
      <w:r w:rsidRPr="00922832">
        <w:rPr>
          <w:rFonts w:ascii="Trebuchet MS" w:hAnsi="Trebuchet MS"/>
          <w:b/>
          <w:noProof w:val="0"/>
          <w:sz w:val="20"/>
        </w:rPr>
        <w:t>Technikon</w:t>
      </w:r>
      <w:proofErr w:type="spellEnd"/>
    </w:p>
    <w:p w:rsidR="007922D6" w:rsidRPr="00922832" w:rsidRDefault="007922D6" w:rsidP="007922D6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noProof w:val="0"/>
          <w:sz w:val="20"/>
        </w:rPr>
      </w:pPr>
      <w:r w:rsidRPr="00922832">
        <w:rPr>
          <w:rFonts w:ascii="Trebuchet MS" w:hAnsi="Trebuchet MS"/>
          <w:noProof w:val="0"/>
          <w:sz w:val="20"/>
        </w:rPr>
        <w:t>Faculty of Physical Science (School of Chemical Technology)</w:t>
      </w:r>
    </w:p>
    <w:p w:rsidR="007922D6" w:rsidRPr="00922832" w:rsidRDefault="00FB281D" w:rsidP="007922D6">
      <w:pPr>
        <w:tabs>
          <w:tab w:val="right" w:pos="9720"/>
        </w:tabs>
        <w:spacing w:before="60" w:after="60"/>
        <w:ind w:right="3"/>
        <w:jc w:val="right"/>
        <w:rPr>
          <w:rFonts w:ascii="Trebuchet MS" w:hAnsi="Trebuchet MS"/>
          <w:i/>
          <w:noProof w:val="0"/>
          <w:sz w:val="20"/>
        </w:rPr>
      </w:pPr>
      <w:r w:rsidRPr="00922832">
        <w:rPr>
          <w:rFonts w:ascii="Trebuchet MS" w:hAnsi="Trebuchet MS"/>
          <w:i/>
          <w:noProof w:val="0"/>
          <w:sz w:val="20"/>
        </w:rPr>
        <w:t>www.cput.ac.za/departments</w:t>
      </w:r>
    </w:p>
    <w:p w:rsidR="007922D6" w:rsidRPr="00922832" w:rsidRDefault="007922D6" w:rsidP="007922D6">
      <w:pPr>
        <w:jc w:val="both"/>
        <w:rPr>
          <w:rFonts w:ascii="Trebuchet MS" w:hAnsi="Trebuchet MS"/>
          <w:b/>
          <w:noProof w:val="0"/>
          <w:sz w:val="4"/>
          <w:szCs w:val="4"/>
        </w:rPr>
      </w:pPr>
    </w:p>
    <w:p w:rsidR="007922D6" w:rsidRPr="00922832" w:rsidRDefault="00FB281D" w:rsidP="007922D6">
      <w:pPr>
        <w:jc w:val="both"/>
        <w:rPr>
          <w:rFonts w:ascii="Trebuchet MS" w:hAnsi="Trebuchet MS"/>
          <w:b/>
          <w:noProof w:val="0"/>
          <w:sz w:val="20"/>
          <w:szCs w:val="20"/>
        </w:rPr>
      </w:pPr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This was my first scientific role, employed by Cape </w:t>
      </w:r>
      <w:proofErr w:type="spellStart"/>
      <w:r w:rsidRPr="00922832">
        <w:rPr>
          <w:rFonts w:ascii="Trebuchet MS" w:hAnsi="Trebuchet MS"/>
          <w:b/>
          <w:noProof w:val="0"/>
          <w:sz w:val="20"/>
          <w:szCs w:val="20"/>
        </w:rPr>
        <w:t>Technikon</w:t>
      </w:r>
      <w:proofErr w:type="spellEnd"/>
      <w:r w:rsidRPr="00922832">
        <w:rPr>
          <w:rFonts w:ascii="Trebuchet MS" w:hAnsi="Trebuchet MS"/>
          <w:b/>
          <w:noProof w:val="0"/>
          <w:sz w:val="20"/>
          <w:szCs w:val="20"/>
        </w:rPr>
        <w:t xml:space="preserve">; who are now known as the Cape University of Technology. </w:t>
      </w:r>
      <w:r w:rsidR="007922D6" w:rsidRPr="00922832">
        <w:rPr>
          <w:rFonts w:ascii="Trebuchet MS" w:hAnsi="Trebuchet MS"/>
          <w:b/>
          <w:noProof w:val="0"/>
          <w:sz w:val="20"/>
          <w:szCs w:val="20"/>
        </w:rPr>
        <w:t>I formed part of a core teaching team, comprising of lecturers</w:t>
      </w:r>
      <w:r w:rsidRPr="00922832">
        <w:rPr>
          <w:rFonts w:ascii="Trebuchet MS" w:hAnsi="Trebuchet MS"/>
          <w:b/>
          <w:noProof w:val="0"/>
          <w:sz w:val="20"/>
          <w:szCs w:val="20"/>
        </w:rPr>
        <w:t>, lab and</w:t>
      </w:r>
      <w:r w:rsidR="007922D6" w:rsidRPr="00922832">
        <w:rPr>
          <w:rFonts w:ascii="Trebuchet MS" w:hAnsi="Trebuchet MS"/>
          <w:b/>
          <w:noProof w:val="0"/>
          <w:sz w:val="20"/>
          <w:szCs w:val="20"/>
        </w:rPr>
        <w:t xml:space="preserve"> general assistants</w:t>
      </w:r>
      <w:r w:rsidRPr="00922832">
        <w:rPr>
          <w:rFonts w:ascii="Trebuchet MS" w:hAnsi="Trebuchet MS"/>
          <w:b/>
          <w:noProof w:val="0"/>
          <w:sz w:val="20"/>
          <w:szCs w:val="20"/>
        </w:rPr>
        <w:t>;</w:t>
      </w:r>
      <w:r w:rsidR="007922D6" w:rsidRPr="00922832">
        <w:rPr>
          <w:rFonts w:ascii="Trebuchet MS" w:hAnsi="Trebuchet MS"/>
          <w:b/>
          <w:noProof w:val="0"/>
          <w:sz w:val="20"/>
          <w:szCs w:val="20"/>
        </w:rPr>
        <w:t xml:space="preserve"> with the primary responsibility of assisting students with all practicals. </w:t>
      </w:r>
    </w:p>
    <w:p w:rsidR="007922D6" w:rsidRPr="00922832" w:rsidRDefault="007922D6" w:rsidP="007922D6">
      <w:pPr>
        <w:rPr>
          <w:rFonts w:ascii="Trebuchet MS" w:hAnsi="Trebuchet MS"/>
          <w:b/>
          <w:noProof w:val="0"/>
          <w:sz w:val="20"/>
          <w:szCs w:val="20"/>
        </w:rPr>
      </w:pPr>
    </w:p>
    <w:p w:rsidR="007922D6" w:rsidRPr="00922832" w:rsidRDefault="007922D6" w:rsidP="007922D6">
      <w:pPr>
        <w:rPr>
          <w:rFonts w:ascii="Trebuchet MS" w:hAnsi="Trebuchet MS"/>
          <w:b/>
          <w:noProof w:val="0"/>
          <w:color w:val="333333"/>
          <w:sz w:val="20"/>
          <w:szCs w:val="20"/>
        </w:rPr>
      </w:pPr>
      <w:r w:rsidRPr="00922832">
        <w:rPr>
          <w:rFonts w:ascii="Trebuchet MS" w:hAnsi="Trebuchet MS"/>
          <w:b/>
          <w:noProof w:val="0"/>
          <w:color w:val="333333"/>
          <w:sz w:val="20"/>
          <w:szCs w:val="20"/>
        </w:rPr>
        <w:t>Responsibilities:</w:t>
      </w:r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Training students on various types of instrumen</w:t>
      </w:r>
      <w:r w:rsidR="000D7B7F">
        <w:rPr>
          <w:rFonts w:ascii="Trebuchet MS" w:hAnsi="Trebuchet MS"/>
          <w:noProof w:val="0"/>
          <w:sz w:val="20"/>
          <w:szCs w:val="20"/>
        </w:rPr>
        <w:t>tation including: HPLC’s, GC’s</w:t>
      </w:r>
      <w:r w:rsidRPr="00922832">
        <w:rPr>
          <w:rFonts w:ascii="Trebuchet MS" w:hAnsi="Trebuchet MS"/>
          <w:noProof w:val="0"/>
          <w:sz w:val="20"/>
          <w:szCs w:val="20"/>
        </w:rPr>
        <w:t xml:space="preserve">, DSC, IR/FTIR, AAS , UV-VIS , 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Polarograph</w:t>
      </w:r>
      <w:proofErr w:type="spellEnd"/>
      <w:r w:rsidRPr="00922832">
        <w:rPr>
          <w:rFonts w:ascii="Trebuchet MS" w:hAnsi="Trebuchet MS"/>
          <w:noProof w:val="0"/>
          <w:sz w:val="20"/>
          <w:szCs w:val="20"/>
        </w:rPr>
        <w:t xml:space="preserve"> and Auto-</w:t>
      </w:r>
      <w:proofErr w:type="spellStart"/>
      <w:r w:rsidRPr="00922832">
        <w:rPr>
          <w:rFonts w:ascii="Trebuchet MS" w:hAnsi="Trebuchet MS"/>
          <w:noProof w:val="0"/>
          <w:sz w:val="20"/>
          <w:szCs w:val="20"/>
        </w:rPr>
        <w:t>titrator</w:t>
      </w:r>
      <w:proofErr w:type="spellEnd"/>
    </w:p>
    <w:p w:rsidR="007922D6" w:rsidRPr="00922832" w:rsidRDefault="007922D6" w:rsidP="007922D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Demonstration of correct usage of instrumentation &amp; calibration methods</w:t>
      </w:r>
    </w:p>
    <w:p w:rsidR="00254D3B" w:rsidRDefault="007922D6" w:rsidP="007D26F6">
      <w:pPr>
        <w:numPr>
          <w:ilvl w:val="0"/>
          <w:numId w:val="28"/>
        </w:num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Preparation of stock solutions/samples, maintenance and repair of instrumentation</w:t>
      </w:r>
    </w:p>
    <w:p w:rsidR="009C2EF1" w:rsidRDefault="009C2EF1" w:rsidP="009C2EF1">
      <w:pPr>
        <w:tabs>
          <w:tab w:val="left" w:pos="0"/>
        </w:tabs>
        <w:suppressAutoHyphens/>
        <w:ind w:right="6"/>
        <w:rPr>
          <w:rFonts w:ascii="Trebuchet MS" w:hAnsi="Trebuchet MS" w:cs="Tahoma"/>
          <w:noProof w:val="0"/>
          <w:sz w:val="20"/>
          <w:szCs w:val="20"/>
        </w:rPr>
      </w:pPr>
    </w:p>
    <w:p w:rsidR="000D7B7F" w:rsidRDefault="000D7B7F" w:rsidP="00825FE2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noProof w:val="0"/>
          <w:sz w:val="4"/>
          <w:szCs w:val="4"/>
          <w:lang w:eastAsia="ar-SA"/>
        </w:rPr>
      </w:pPr>
    </w:p>
    <w:p w:rsidR="000D7B7F" w:rsidRDefault="000D7B7F" w:rsidP="00825FE2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noProof w:val="0"/>
          <w:sz w:val="4"/>
          <w:szCs w:val="4"/>
          <w:lang w:eastAsia="ar-SA"/>
        </w:rPr>
      </w:pPr>
    </w:p>
    <w:p w:rsidR="000D7B7F" w:rsidRPr="000D7B7F" w:rsidRDefault="000D7B7F" w:rsidP="00825FE2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noProof w:val="0"/>
          <w:sz w:val="4"/>
          <w:szCs w:val="4"/>
          <w:lang w:eastAsia="ar-SA"/>
        </w:rPr>
      </w:pPr>
    </w:p>
    <w:p w:rsidR="00C506F3" w:rsidRPr="00922832" w:rsidRDefault="00C506F3" w:rsidP="00C506F3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C506F3" w:rsidRPr="00D82AC8" w:rsidRDefault="00C506F3" w:rsidP="00C506F3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</w:p>
    <w:p w:rsidR="00C506F3" w:rsidRPr="00D82AC8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FB4DEA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C506F3" w:rsidRPr="00922832" w:rsidRDefault="00C506F3" w:rsidP="00C506F3">
      <w:pPr>
        <w:shd w:val="clear" w:color="auto" w:fill="0070C0"/>
        <w:ind w:left="-1260" w:right="-1050"/>
        <w:jc w:val="right"/>
        <w:rPr>
          <w:rFonts w:ascii="Century Gothic" w:hAnsi="Century Gothic"/>
          <w:noProof w:val="0"/>
          <w:sz w:val="8"/>
          <w:szCs w:val="8"/>
        </w:rPr>
      </w:pPr>
    </w:p>
    <w:p w:rsidR="004D7476" w:rsidRDefault="004D7476" w:rsidP="004D7476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</w:p>
    <w:p w:rsidR="004D7476" w:rsidRPr="004D7476" w:rsidRDefault="004D7476" w:rsidP="004D7476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4D7476">
        <w:rPr>
          <w:rFonts w:ascii="Trebuchet MS" w:hAnsi="Trebuchet MS"/>
          <w:b/>
          <w:noProof w:val="0"/>
          <w:color w:val="333333"/>
          <w:sz w:val="20"/>
        </w:rPr>
        <w:t>ACHIEVEMENTS:</w:t>
      </w:r>
    </w:p>
    <w:p w:rsidR="00E23230" w:rsidRDefault="004D7476" w:rsidP="004D7476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4D7476">
        <w:rPr>
          <w:rFonts w:ascii="Trebuchet MS" w:hAnsi="Trebuchet MS"/>
          <w:b/>
          <w:noProof w:val="0"/>
          <w:color w:val="333333"/>
          <w:sz w:val="20"/>
        </w:rPr>
        <w:t>Trained students on analytical analysis techniques and analytical instrumentation</w:t>
      </w:r>
    </w:p>
    <w:p w:rsidR="004D7476" w:rsidRPr="00A72B8F" w:rsidRDefault="004D7476" w:rsidP="004D7476">
      <w:pPr>
        <w:tabs>
          <w:tab w:val="left" w:pos="2880"/>
        </w:tabs>
        <w:spacing w:before="60" w:after="60"/>
        <w:ind w:left="2880" w:right="3" w:hanging="2880"/>
        <w:jc w:val="both"/>
        <w:rPr>
          <w:rFonts w:ascii="Trebuchet MS" w:hAnsi="Trebuchet MS"/>
          <w:b/>
          <w:noProof w:val="0"/>
          <w:color w:val="333333"/>
          <w:sz w:val="16"/>
          <w:szCs w:val="16"/>
        </w:rPr>
      </w:pPr>
    </w:p>
    <w:p w:rsidR="00E23230" w:rsidRPr="00922832" w:rsidRDefault="00E23230" w:rsidP="00E23230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PUBLISHED PAPERS</w:t>
      </w:r>
    </w:p>
    <w:p w:rsidR="00E23230" w:rsidRPr="00A72B8F" w:rsidRDefault="00E23230" w:rsidP="00E23230">
      <w:pPr>
        <w:tabs>
          <w:tab w:val="center" w:pos="7200"/>
          <w:tab w:val="right" w:pos="11520"/>
        </w:tabs>
        <w:suppressAutoHyphens/>
        <w:rPr>
          <w:rFonts w:ascii="Trebuchet MS" w:hAnsi="Trebuchet MS"/>
          <w:b/>
          <w:noProof w:val="0"/>
          <w:sz w:val="16"/>
          <w:szCs w:val="16"/>
          <w:lang w:eastAsia="ar-SA"/>
        </w:rPr>
      </w:pPr>
    </w:p>
    <w:p w:rsidR="00E23230" w:rsidRPr="00410ABE" w:rsidRDefault="00E23230" w:rsidP="00E23230">
      <w:pPr>
        <w:tabs>
          <w:tab w:val="center" w:pos="7200"/>
          <w:tab w:val="right" w:pos="11520"/>
        </w:tabs>
        <w:suppressAutoHyphens/>
        <w:rPr>
          <w:rFonts w:ascii="Trebuchet MS" w:hAnsi="Trebuchet MS"/>
          <w:b/>
          <w:noProof w:val="0"/>
          <w:sz w:val="20"/>
          <w:szCs w:val="20"/>
          <w:lang w:eastAsia="ar-SA"/>
        </w:rPr>
      </w:pPr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Occurrence of the C-series </w:t>
      </w:r>
      <w:proofErr w:type="spellStart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>fumonisins</w:t>
      </w:r>
      <w:proofErr w:type="spellEnd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in maize from the former Transkei region of South Africa ; G.S. Shephard, L. van der </w:t>
      </w:r>
      <w:proofErr w:type="spellStart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>Westhuizen</w:t>
      </w:r>
      <w:proofErr w:type="spellEnd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V. </w:t>
      </w:r>
      <w:proofErr w:type="spellStart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>Sewram</w:t>
      </w:r>
      <w:proofErr w:type="spellEnd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J. van Zyl and J.P. </w:t>
      </w:r>
      <w:proofErr w:type="spellStart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>Rheeder</w:t>
      </w:r>
      <w:proofErr w:type="spellEnd"/>
      <w:r w:rsidRPr="00410ABE">
        <w:rPr>
          <w:rFonts w:ascii="Trebuchet MS" w:hAnsi="Trebuchet MS"/>
          <w:b/>
          <w:noProof w:val="0"/>
          <w:sz w:val="20"/>
          <w:szCs w:val="20"/>
          <w:lang w:eastAsia="ar-SA"/>
        </w:rPr>
        <w:t>; Food Additives &amp; Contaminants: Part A , Volume 28, Issue 12, P.1712-1716 (2011)</w:t>
      </w:r>
    </w:p>
    <w:p w:rsidR="00E23230" w:rsidRPr="00410ABE" w:rsidRDefault="00E23230" w:rsidP="00E23230">
      <w:pPr>
        <w:tabs>
          <w:tab w:val="center" w:pos="7200"/>
          <w:tab w:val="right" w:pos="11520"/>
        </w:tabs>
        <w:suppressAutoHyphens/>
        <w:rPr>
          <w:rFonts w:ascii="Trebuchet MS" w:hAnsi="Trebuchet MS"/>
          <w:b/>
          <w:noProof w:val="0"/>
          <w:sz w:val="20"/>
          <w:szCs w:val="20"/>
          <w:lang w:eastAsia="ar-SA"/>
        </w:rPr>
      </w:pPr>
    </w:p>
    <w:p w:rsidR="005A6B27" w:rsidRDefault="00E23230" w:rsidP="00E23230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b/>
          <w:noProof w:val="0"/>
          <w:sz w:val="20"/>
          <w:szCs w:val="20"/>
          <w:lang w:eastAsia="ar-SA"/>
        </w:rPr>
      </w:pP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Fumonisin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B</w:t>
      </w:r>
      <w:r w:rsidRPr="002326B6">
        <w:rPr>
          <w:rFonts w:ascii="Trebuchet MS" w:hAnsi="Trebuchet MS"/>
          <w:b/>
          <w:noProof w:val="0"/>
          <w:sz w:val="20"/>
          <w:szCs w:val="20"/>
          <w:vertAlign w:val="subscript"/>
          <w:lang w:eastAsia="ar-SA"/>
        </w:rPr>
        <w:t>1</w:t>
      </w:r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and risk of hepatocellular carcinoma in two Chinese cohorts; E. Christina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Persson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Vikash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Sewram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Christian C.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Abnet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Alison A. Evans, W. Thomas London, Yvette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Volkwyn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, Yen-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Ju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Shen, Jaco Van Zyl, Gang Chen, Wen-Yao Lin, Gordon S. Shephard, Philip R. Taylor,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Jin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-Hu Fan, Sanford M.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Dawsey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You-Lin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Qiao</w:t>
      </w:r>
      <w:proofErr w:type="spellEnd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Katherine A. </w:t>
      </w:r>
      <w:proofErr w:type="spellStart"/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>McGlynn</w:t>
      </w:r>
      <w:proofErr w:type="spellEnd"/>
      <w:r w:rsidR="00C54645">
        <w:rPr>
          <w:rFonts w:ascii="Trebuchet MS" w:hAnsi="Trebuchet MS"/>
          <w:b/>
          <w:noProof w:val="0"/>
          <w:sz w:val="20"/>
          <w:szCs w:val="20"/>
          <w:lang w:eastAsia="ar-SA"/>
        </w:rPr>
        <w:t>,</w:t>
      </w:r>
      <w:r w:rsidRPr="002326B6">
        <w:rPr>
          <w:b/>
        </w:rPr>
        <w:t xml:space="preserve"> </w:t>
      </w:r>
      <w:r w:rsidRPr="002326B6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Food and Chemical Toxicology, Volume 50, Issues 3–4, March–April 2012, P. 679–683. </w:t>
      </w:r>
    </w:p>
    <w:p w:rsidR="00A72B8F" w:rsidRPr="00A72B8F" w:rsidRDefault="00A72B8F" w:rsidP="00E23230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b/>
          <w:noProof w:val="0"/>
          <w:sz w:val="16"/>
          <w:szCs w:val="16"/>
          <w:lang w:eastAsia="ar-SA"/>
        </w:rPr>
      </w:pPr>
    </w:p>
    <w:p w:rsidR="007D59FD" w:rsidRPr="007D59FD" w:rsidRDefault="00174E23" w:rsidP="00174E23">
      <w:pPr>
        <w:tabs>
          <w:tab w:val="center" w:pos="5040"/>
          <w:tab w:val="right" w:pos="9360"/>
        </w:tabs>
        <w:suppressAutoHyphens/>
        <w:spacing w:line="360" w:lineRule="auto"/>
        <w:rPr>
          <w:rFonts w:ascii="Trebuchet MS" w:hAnsi="Trebuchet MS"/>
          <w:b/>
          <w:noProof w:val="0"/>
          <w:sz w:val="20"/>
          <w:szCs w:val="20"/>
          <w:lang w:eastAsia="ar-SA"/>
        </w:rPr>
      </w:pPr>
      <w:r w:rsidRPr="00174E23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Double rarity: an unusual case </w:t>
      </w:r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of </w:t>
      </w:r>
      <w:proofErr w:type="spellStart"/>
      <w:r>
        <w:rPr>
          <w:rFonts w:ascii="Trebuchet MS" w:hAnsi="Trebuchet MS"/>
          <w:b/>
          <w:noProof w:val="0"/>
          <w:sz w:val="20"/>
          <w:szCs w:val="20"/>
          <w:lang w:eastAsia="ar-SA"/>
        </w:rPr>
        <w:t>bromoform</w:t>
      </w:r>
      <w:proofErr w:type="spellEnd"/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poisoning detected </w:t>
      </w:r>
      <w:r w:rsidRPr="00174E23">
        <w:rPr>
          <w:rFonts w:ascii="Trebuchet MS" w:hAnsi="Trebuchet MS"/>
          <w:b/>
          <w:noProof w:val="0"/>
          <w:sz w:val="20"/>
          <w:szCs w:val="20"/>
          <w:lang w:eastAsia="ar-SA"/>
        </w:rPr>
        <w:t>by post-mortem radiography</w:t>
      </w:r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; </w:t>
      </w:r>
      <w:proofErr w:type="spellStart"/>
      <w:r>
        <w:rPr>
          <w:rFonts w:ascii="Trebuchet MS" w:hAnsi="Trebuchet MS"/>
          <w:b/>
          <w:noProof w:val="0"/>
          <w:sz w:val="20"/>
          <w:szCs w:val="20"/>
          <w:lang w:eastAsia="ar-SA"/>
        </w:rPr>
        <w:t>Marna</w:t>
      </w:r>
      <w:proofErr w:type="spellEnd"/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du Plessis, </w:t>
      </w:r>
      <w:proofErr w:type="spellStart"/>
      <w:r>
        <w:rPr>
          <w:rFonts w:ascii="Trebuchet MS" w:hAnsi="Trebuchet MS"/>
          <w:b/>
          <w:noProof w:val="0"/>
          <w:sz w:val="20"/>
          <w:szCs w:val="20"/>
          <w:lang w:eastAsia="ar-SA"/>
        </w:rPr>
        <w:t>Izelle</w:t>
      </w:r>
      <w:proofErr w:type="spellEnd"/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proofErr w:type="spellStart"/>
      <w:r>
        <w:rPr>
          <w:rFonts w:ascii="Trebuchet MS" w:hAnsi="Trebuchet MS"/>
          <w:b/>
          <w:noProof w:val="0"/>
          <w:sz w:val="20"/>
          <w:szCs w:val="20"/>
          <w:lang w:eastAsia="ar-SA"/>
        </w:rPr>
        <w:t>Möller</w:t>
      </w:r>
      <w:proofErr w:type="spellEnd"/>
      <w:r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, Linda Liebenberg, </w:t>
      </w:r>
      <w:r w:rsidRPr="00174E23">
        <w:rPr>
          <w:rFonts w:ascii="Trebuchet MS" w:hAnsi="Trebuchet MS"/>
          <w:b/>
          <w:noProof w:val="0"/>
          <w:sz w:val="20"/>
          <w:szCs w:val="20"/>
          <w:lang w:eastAsia="ar-SA"/>
        </w:rPr>
        <w:t>International Journal of Legal Medicine</w:t>
      </w:r>
      <w:r w:rsidR="005A6B27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(2019),</w:t>
      </w:r>
      <w:r w:rsidR="005A6B27" w:rsidRPr="005A6B27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hyperlink r:id="rId11" w:history="1">
        <w:r w:rsidR="005A6B27" w:rsidRPr="003E3223">
          <w:rPr>
            <w:rStyle w:val="Hyperlink"/>
            <w:rFonts w:ascii="Trebuchet MS" w:hAnsi="Trebuchet MS"/>
            <w:b/>
            <w:noProof w:val="0"/>
            <w:sz w:val="20"/>
            <w:szCs w:val="20"/>
            <w:lang w:eastAsia="ar-SA"/>
          </w:rPr>
          <w:t>https://doi.org/10.1007/s00414-019-02032-1</w:t>
        </w:r>
      </w:hyperlink>
      <w:r w:rsidR="005A6B27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r w:rsidR="007D59FD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r w:rsidR="005A6B27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(performed </w:t>
      </w:r>
      <w:r w:rsidR="007D59FD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the </w:t>
      </w:r>
      <w:r w:rsidR="005A6B27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toxicology analysis and </w:t>
      </w:r>
      <w:r w:rsidR="007D59FD">
        <w:rPr>
          <w:rFonts w:ascii="Trebuchet MS" w:hAnsi="Trebuchet MS"/>
          <w:b/>
          <w:noProof w:val="0"/>
          <w:sz w:val="20"/>
          <w:szCs w:val="20"/>
          <w:lang w:eastAsia="ar-SA"/>
        </w:rPr>
        <w:t>the author consulted with me</w:t>
      </w:r>
      <w:r w:rsidR="005A6B27">
        <w:rPr>
          <w:rFonts w:ascii="Trebuchet MS" w:hAnsi="Trebuchet MS"/>
          <w:b/>
          <w:noProof w:val="0"/>
          <w:sz w:val="20"/>
          <w:szCs w:val="20"/>
          <w:lang w:eastAsia="ar-SA"/>
        </w:rPr>
        <w:t>).</w:t>
      </w:r>
    </w:p>
    <w:p w:rsidR="00E23230" w:rsidRDefault="00E23230" w:rsidP="00E23230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POSTER PRESENTED</w:t>
      </w:r>
    </w:p>
    <w:p w:rsidR="00E23230" w:rsidRPr="00A72B8F" w:rsidRDefault="00E23230" w:rsidP="00E23230">
      <w:pPr>
        <w:rPr>
          <w:sz w:val="16"/>
          <w:szCs w:val="16"/>
        </w:rPr>
      </w:pPr>
    </w:p>
    <w:p w:rsidR="00E23230" w:rsidRDefault="00E23230" w:rsidP="00E23230">
      <w:pPr>
        <w:tabs>
          <w:tab w:val="center" w:pos="7200"/>
          <w:tab w:val="right" w:pos="11520"/>
        </w:tabs>
        <w:suppressAutoHyphens/>
        <w:rPr>
          <w:rFonts w:ascii="Trebuchet MS" w:hAnsi="Trebuchet MS"/>
          <w:noProof w:val="0"/>
          <w:sz w:val="20"/>
          <w:szCs w:val="20"/>
          <w:lang w:eastAsia="ar-SA"/>
        </w:rPr>
      </w:pPr>
      <w:r>
        <w:rPr>
          <w:rFonts w:ascii="Trebuchet MS" w:hAnsi="Trebuchet MS"/>
          <w:b/>
          <w:noProof w:val="0"/>
          <w:sz w:val="20"/>
          <w:szCs w:val="20"/>
          <w:lang w:eastAsia="ar-SA"/>
        </w:rPr>
        <w:t>“</w:t>
      </w:r>
      <w:r w:rsidRPr="00922832">
        <w:rPr>
          <w:rFonts w:ascii="Trebuchet MS" w:hAnsi="Trebuchet MS"/>
          <w:b/>
          <w:noProof w:val="0"/>
          <w:sz w:val="20"/>
          <w:szCs w:val="20"/>
          <w:lang w:eastAsia="ar-SA"/>
        </w:rPr>
        <w:t>Application of LC-MS/MS in the detection of FB</w:t>
      </w:r>
      <w:r w:rsidRPr="00922832">
        <w:rPr>
          <w:rFonts w:ascii="Trebuchet MS" w:hAnsi="Trebuchet MS"/>
          <w:b/>
          <w:noProof w:val="0"/>
          <w:sz w:val="20"/>
          <w:szCs w:val="20"/>
          <w:vertAlign w:val="subscript"/>
          <w:lang w:eastAsia="ar-SA"/>
        </w:rPr>
        <w:t>1</w:t>
      </w:r>
      <w:r w:rsidRPr="00922832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exposure in a population at risk of liver cancer</w:t>
      </w:r>
      <w:r>
        <w:rPr>
          <w:rFonts w:ascii="Trebuchet MS" w:hAnsi="Trebuchet MS"/>
          <w:b/>
          <w:noProof w:val="0"/>
          <w:sz w:val="20"/>
          <w:szCs w:val="20"/>
          <w:lang w:eastAsia="ar-SA"/>
        </w:rPr>
        <w:t>”</w:t>
      </w:r>
      <w:r w:rsidRPr="00922832">
        <w:rPr>
          <w:rFonts w:ascii="Trebuchet MS" w:hAnsi="Trebuchet MS"/>
          <w:b/>
          <w:noProof w:val="0"/>
          <w:sz w:val="20"/>
          <w:szCs w:val="20"/>
          <w:lang w:eastAsia="ar-SA"/>
        </w:rPr>
        <w:t xml:space="preserve"> </w:t>
      </w:r>
      <w:r w:rsidRPr="00922832">
        <w:rPr>
          <w:rFonts w:ascii="Trebuchet MS" w:hAnsi="Trebuchet MS"/>
          <w:noProof w:val="0"/>
          <w:sz w:val="20"/>
          <w:szCs w:val="20"/>
          <w:lang w:eastAsia="ar-SA"/>
        </w:rPr>
        <w:t>[</w:t>
      </w:r>
      <w:proofErr w:type="spellStart"/>
      <w:r>
        <w:rPr>
          <w:rFonts w:ascii="Trebuchet MS" w:hAnsi="Trebuchet MS"/>
          <w:noProof w:val="0"/>
          <w:sz w:val="20"/>
          <w:szCs w:val="20"/>
          <w:lang w:eastAsia="ar-SA"/>
        </w:rPr>
        <w:t>ChromSAAMS</w:t>
      </w:r>
      <w:proofErr w:type="spellEnd"/>
      <w:r>
        <w:rPr>
          <w:rFonts w:ascii="Trebuchet MS" w:hAnsi="Trebuchet MS"/>
          <w:noProof w:val="0"/>
          <w:sz w:val="20"/>
          <w:szCs w:val="20"/>
          <w:lang w:eastAsia="ar-SA"/>
        </w:rPr>
        <w:t xml:space="preserve"> 2008, Forever Resorts, Bela </w:t>
      </w:r>
      <w:proofErr w:type="spellStart"/>
      <w:r>
        <w:rPr>
          <w:rFonts w:ascii="Trebuchet MS" w:hAnsi="Trebuchet MS"/>
          <w:noProof w:val="0"/>
          <w:sz w:val="20"/>
          <w:szCs w:val="20"/>
          <w:lang w:eastAsia="ar-SA"/>
        </w:rPr>
        <w:t>Bela</w:t>
      </w:r>
      <w:proofErr w:type="spellEnd"/>
      <w:r w:rsidRPr="00922832">
        <w:rPr>
          <w:rFonts w:ascii="Trebuchet MS" w:hAnsi="Trebuchet MS"/>
          <w:noProof w:val="0"/>
          <w:sz w:val="20"/>
          <w:szCs w:val="20"/>
          <w:lang w:eastAsia="ar-SA"/>
        </w:rPr>
        <w:t>, 12-15 October 2008]</w:t>
      </w:r>
    </w:p>
    <w:p w:rsidR="00E10958" w:rsidRPr="007E0DFA" w:rsidRDefault="00E10958" w:rsidP="007922D6">
      <w:pPr>
        <w:rPr>
          <w:noProof w:val="0"/>
          <w:sz w:val="16"/>
          <w:szCs w:val="16"/>
        </w:rPr>
      </w:pPr>
    </w:p>
    <w:p w:rsidR="007922D6" w:rsidRPr="007E0DFA" w:rsidRDefault="007922D6" w:rsidP="007922D6">
      <w:pPr>
        <w:rPr>
          <w:noProof w:val="0"/>
          <w:sz w:val="16"/>
          <w:szCs w:val="16"/>
        </w:rPr>
      </w:pPr>
    </w:p>
    <w:p w:rsidR="002A4654" w:rsidRPr="00922832" w:rsidRDefault="002A4654" w:rsidP="00D82AC8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TECHNICAL</w:t>
      </w:r>
      <w:r w:rsidR="007E30B2"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 </w:t>
      </w: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SKILLS</w:t>
      </w:r>
    </w:p>
    <w:p w:rsidR="002A4654" w:rsidRPr="007E0DFA" w:rsidRDefault="002A4654" w:rsidP="001C3D06">
      <w:pPr>
        <w:spacing w:before="60" w:after="60"/>
        <w:ind w:right="3"/>
        <w:rPr>
          <w:rFonts w:ascii="Trebuchet MS" w:hAnsi="Trebuchet MS"/>
          <w:b/>
          <w:noProof w:val="0"/>
          <w:sz w:val="16"/>
          <w:szCs w:val="16"/>
        </w:rPr>
      </w:pPr>
    </w:p>
    <w:p w:rsidR="00CB2AC4" w:rsidRPr="007E0DFA" w:rsidRDefault="003953D2" w:rsidP="007E0DFA">
      <w:pPr>
        <w:spacing w:line="360" w:lineRule="auto"/>
        <w:ind w:left="2835" w:right="6" w:hanging="2835"/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ADVANCED SKILL LEVEL:</w:t>
      </w:r>
      <w:r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</w:t>
      </w:r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ab/>
      </w:r>
      <w:r w:rsidR="00006D2E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Analyst</w:t>
      </w:r>
      <w:r w:rsidR="00006D2E" w:rsidRPr="00922832">
        <w:rPr>
          <w:rFonts w:ascii="Trebuchet MS" w:hAnsi="Trebuchet MS" w:cs="Mangal"/>
          <w:b/>
          <w:bCs/>
          <w:noProof w:val="0"/>
          <w:color w:val="000000"/>
          <w:sz w:val="20"/>
          <w:szCs w:val="20"/>
        </w:rPr>
        <w:t xml:space="preserve"> </w:t>
      </w:r>
      <w:r w:rsidR="00006D2E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1.5</w:t>
      </w:r>
      <w:r w:rsid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and 1.6 </w:t>
      </w:r>
      <w:r w:rsidR="00006D2E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</w:t>
      </w:r>
      <w:proofErr w:type="spellStart"/>
      <w:r w:rsidR="00156D4D" w:rsidRPr="00156D4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TraceFinder</w:t>
      </w:r>
      <w:proofErr w:type="spellEnd"/>
      <w:r w:rsidR="00156D4D" w:rsidRPr="00156D4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EFS 3.2, </w:t>
      </w:r>
      <w:r w:rsidR="00E26811" w:rsidRPr="00ED1770">
        <w:rPr>
          <w:rFonts w:ascii="Trebuchet MS" w:hAnsi="Trebuchet MS" w:cs="Mangal"/>
          <w:bCs/>
          <w:noProof w:val="0"/>
          <w:sz w:val="20"/>
          <w:szCs w:val="20"/>
        </w:rPr>
        <w:t xml:space="preserve">MSD </w:t>
      </w:r>
      <w:proofErr w:type="spellStart"/>
      <w:r w:rsidR="00E26811" w:rsidRPr="00ED1770">
        <w:rPr>
          <w:rFonts w:ascii="Trebuchet MS" w:hAnsi="Trebuchet MS" w:cs="Mangal"/>
          <w:bCs/>
          <w:noProof w:val="0"/>
          <w:sz w:val="20"/>
          <w:szCs w:val="20"/>
        </w:rPr>
        <w:t>ChemStation</w:t>
      </w:r>
      <w:proofErr w:type="spellEnd"/>
      <w:r w:rsidR="00E26811" w:rsidRPr="00ED1770">
        <w:rPr>
          <w:rFonts w:ascii="Trebuchet MS" w:hAnsi="Trebuchet MS" w:cs="Mangal"/>
          <w:bCs/>
          <w:noProof w:val="0"/>
          <w:sz w:val="20"/>
          <w:szCs w:val="20"/>
        </w:rPr>
        <w:t xml:space="preserve">, </w:t>
      </w:r>
      <w:r w:rsidR="002E561B" w:rsidRPr="002E561B">
        <w:rPr>
          <w:rFonts w:ascii="Trebuchet MS" w:hAnsi="Trebuchet MS" w:cs="Mangal"/>
          <w:bCs/>
          <w:noProof w:val="0"/>
          <w:sz w:val="20"/>
          <w:szCs w:val="20"/>
        </w:rPr>
        <w:t xml:space="preserve">Agilent </w:t>
      </w:r>
      <w:proofErr w:type="spellStart"/>
      <w:r w:rsidR="002E561B" w:rsidRPr="002E561B">
        <w:rPr>
          <w:rFonts w:ascii="Trebuchet MS" w:hAnsi="Trebuchet MS" w:cs="Mangal"/>
          <w:bCs/>
          <w:noProof w:val="0"/>
          <w:sz w:val="20"/>
          <w:szCs w:val="20"/>
        </w:rPr>
        <w:t>MassHunter</w:t>
      </w:r>
      <w:proofErr w:type="spellEnd"/>
      <w:r w:rsidR="002E561B">
        <w:rPr>
          <w:rFonts w:ascii="Trebuchet MS" w:hAnsi="Trebuchet MS" w:cs="Mangal"/>
          <w:bCs/>
          <w:noProof w:val="0"/>
          <w:sz w:val="20"/>
          <w:szCs w:val="20"/>
        </w:rPr>
        <w:t xml:space="preserve">, </w:t>
      </w:r>
      <w:r w:rsidR="00CB2AC4" w:rsidRPr="00ED1770">
        <w:rPr>
          <w:rFonts w:ascii="Trebuchet MS" w:hAnsi="Trebuchet MS" w:cs="Mangal"/>
          <w:bCs/>
          <w:noProof w:val="0"/>
          <w:sz w:val="20"/>
          <w:szCs w:val="20"/>
        </w:rPr>
        <w:t xml:space="preserve">Windows </w:t>
      </w:r>
      <w:proofErr w:type="spellStart"/>
      <w:r w:rsidR="00CB2AC4" w:rsidRPr="00ED1770">
        <w:rPr>
          <w:rFonts w:ascii="Trebuchet MS" w:hAnsi="Trebuchet MS" w:cs="Mangal"/>
          <w:bCs/>
          <w:noProof w:val="0"/>
          <w:sz w:val="20"/>
          <w:szCs w:val="20"/>
        </w:rPr>
        <w:t>ChemStation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, Waters Empower/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Millenium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32, Perkin Elmer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AAnalyst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200, Mettler Toledo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LabX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EZ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Omnic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Cary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WinUV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Malvern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Mastersizer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2000, Unity, MS Word, MS Excel, Internet and Email</w:t>
      </w:r>
    </w:p>
    <w:p w:rsidR="00CB2AC4" w:rsidRPr="006106AA" w:rsidRDefault="003953D2" w:rsidP="006106AA">
      <w:pPr>
        <w:spacing w:line="360" w:lineRule="auto"/>
        <w:ind w:left="2835" w:right="6" w:hanging="2835"/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INTERMEDIATE SKILL LEVEL:</w:t>
      </w:r>
      <w:r w:rsidRPr="00922832">
        <w:rPr>
          <w:rFonts w:ascii="Trebuchet MS" w:hAnsi="Trebuchet MS" w:cs="Mangal"/>
          <w:b/>
          <w:bCs/>
          <w:noProof w:val="0"/>
          <w:color w:val="000000"/>
          <w:sz w:val="20"/>
          <w:szCs w:val="20"/>
        </w:rPr>
        <w:t xml:space="preserve"> </w:t>
      </w:r>
      <w:r w:rsidR="00CB2AC4" w:rsidRPr="00922832">
        <w:rPr>
          <w:rFonts w:ascii="Trebuchet MS" w:hAnsi="Trebuchet MS" w:cs="Mangal"/>
          <w:b/>
          <w:bCs/>
          <w:noProof w:val="0"/>
          <w:color w:val="000000"/>
          <w:sz w:val="20"/>
          <w:szCs w:val="20"/>
        </w:rPr>
        <w:tab/>
      </w:r>
      <w:proofErr w:type="spellStart"/>
      <w:r w:rsidR="009E45DD" w:rsidRP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LabSolutions</w:t>
      </w:r>
      <w:proofErr w:type="spellEnd"/>
      <w:r w:rsidR="009E45DD" w:rsidRP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LCMS, </w:t>
      </w:r>
      <w:proofErr w:type="spellStart"/>
      <w:r w:rsidR="001D4B8C" w:rsidRPr="001D4B8C">
        <w:rPr>
          <w:rFonts w:ascii="Trebuchet MS" w:hAnsi="Trebuchet MS" w:cs="Mangal"/>
          <w:bCs/>
          <w:noProof w:val="0"/>
          <w:color w:val="000000"/>
          <w:sz w:val="20"/>
          <w:szCs w:val="20"/>
        </w:rPr>
        <w:t>LabSolutions</w:t>
      </w:r>
      <w:proofErr w:type="spellEnd"/>
      <w:r w:rsidR="001D4B8C" w:rsidRPr="001D4B8C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Insight</w:t>
      </w:r>
      <w:r w:rsidR="001D4B8C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</w:t>
      </w:r>
      <w:proofErr w:type="spellStart"/>
      <w:r w:rsidR="009E45DD" w:rsidRP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GCMSsolution</w:t>
      </w:r>
      <w:proofErr w:type="spellEnd"/>
      <w:r w:rsidR="009E45DD" w:rsidRP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</w:t>
      </w:r>
      <w:proofErr w:type="spellStart"/>
      <w:r w:rsidR="002012BD" w:rsidRPr="009E45D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FreeStyle</w:t>
      </w:r>
      <w:proofErr w:type="spellEnd"/>
      <w:r w:rsidR="002012B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1.0, </w:t>
      </w:r>
      <w:r w:rsidR="00E23230">
        <w:rPr>
          <w:rFonts w:ascii="Trebuchet MS" w:hAnsi="Trebuchet MS" w:cs="Mangal"/>
          <w:bCs/>
          <w:noProof w:val="0"/>
          <w:color w:val="000000"/>
          <w:sz w:val="20"/>
          <w:szCs w:val="20"/>
        </w:rPr>
        <w:t>L</w:t>
      </w:r>
      <w:r w:rsidR="00006D2E" w:rsidRPr="00006D2E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ECO </w:t>
      </w:r>
      <w:proofErr w:type="spellStart"/>
      <w:r w:rsidR="00006D2E" w:rsidRPr="00006D2E">
        <w:rPr>
          <w:rFonts w:ascii="Trebuchet MS" w:hAnsi="Trebuchet MS" w:cs="Mangal"/>
          <w:bCs/>
          <w:noProof w:val="0"/>
          <w:color w:val="000000"/>
          <w:sz w:val="20"/>
          <w:szCs w:val="20"/>
        </w:rPr>
        <w:t>ChromaTOF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,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Xcaliber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,</w:t>
      </w:r>
      <w:r w:rsidR="002012BD">
        <w:t xml:space="preserve"> </w:t>
      </w:r>
      <w:proofErr w:type="spellStart"/>
      <w:r w:rsidR="002012BD" w:rsidRPr="002012B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LabWare</w:t>
      </w:r>
      <w:proofErr w:type="spellEnd"/>
      <w:r w:rsidR="002012BD" w:rsidRPr="002012BD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LIMS</w:t>
      </w:r>
      <w:r w:rsidR="002012BD">
        <w:rPr>
          <w:rFonts w:ascii="Trebuchet MS" w:hAnsi="Trebuchet MS" w:cs="Mangal"/>
          <w:bCs/>
          <w:noProof w:val="0"/>
          <w:color w:val="000000"/>
          <w:sz w:val="20"/>
          <w:szCs w:val="20"/>
        </w:rPr>
        <w:t>,</w:t>
      </w:r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CromQuest</w:t>
      </w:r>
      <w:proofErr w:type="spellEnd"/>
    </w:p>
    <w:p w:rsidR="00CB2AC4" w:rsidRDefault="003953D2" w:rsidP="007E0DFA">
      <w:pPr>
        <w:spacing w:before="60" w:after="60"/>
        <w:ind w:left="2835" w:right="3" w:hanging="2835"/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BASIC SKILL LEVEL:</w:t>
      </w:r>
      <w:r w:rsidRPr="00922832">
        <w:rPr>
          <w:rFonts w:ascii="Trebuchet MS" w:hAnsi="Trebuchet MS" w:cs="Mangal"/>
          <w:b/>
          <w:bCs/>
          <w:noProof w:val="0"/>
          <w:color w:val="000000"/>
          <w:sz w:val="20"/>
          <w:szCs w:val="20"/>
        </w:rPr>
        <w:t xml:space="preserve"> </w:t>
      </w:r>
      <w:r w:rsidR="00CB2AC4" w:rsidRPr="00922832">
        <w:rPr>
          <w:rFonts w:ascii="Trebuchet MS" w:hAnsi="Trebuchet MS" w:cs="Mangal"/>
          <w:b/>
          <w:bCs/>
          <w:noProof w:val="0"/>
          <w:color w:val="000000"/>
          <w:sz w:val="20"/>
          <w:szCs w:val="20"/>
        </w:rPr>
        <w:tab/>
      </w:r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Agilent </w:t>
      </w:r>
      <w:proofErr w:type="spellStart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MassProfiler</w:t>
      </w:r>
      <w:proofErr w:type="spellEnd"/>
      <w:r w:rsidR="00CB2AC4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, GC Real Time Analysis</w:t>
      </w:r>
    </w:p>
    <w:p w:rsidR="002E561B" w:rsidRPr="007E0DFA" w:rsidRDefault="002E561B" w:rsidP="005A6B27">
      <w:pPr>
        <w:spacing w:before="60" w:after="60"/>
        <w:ind w:right="3"/>
        <w:rPr>
          <w:rFonts w:ascii="Trebuchet MS" w:hAnsi="Trebuchet MS"/>
          <w:b/>
          <w:noProof w:val="0"/>
          <w:sz w:val="20"/>
        </w:rPr>
      </w:pPr>
    </w:p>
    <w:p w:rsidR="00AA42D2" w:rsidRPr="007E0DFA" w:rsidRDefault="00AA42D2" w:rsidP="007E0DFA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>PROFESSIONAL MEMBERSHIPS</w:t>
      </w:r>
    </w:p>
    <w:p w:rsidR="00AA42D2" w:rsidRPr="00922832" w:rsidRDefault="00AA42D2" w:rsidP="00AA42D2">
      <w:pPr>
        <w:rPr>
          <w:rFonts w:ascii="Trebuchet MS" w:hAnsi="Trebuchet MS" w:cs="Mangal"/>
          <w:b/>
          <w:bCs/>
          <w:noProof w:val="0"/>
          <w:color w:val="595959"/>
          <w:sz w:val="20"/>
          <w:szCs w:val="20"/>
        </w:rPr>
        <w:sectPr w:rsidR="00AA42D2" w:rsidRPr="00922832" w:rsidSect="00D07E17">
          <w:type w:val="continuous"/>
          <w:pgSz w:w="11906" w:h="16838"/>
          <w:pgMar w:top="425" w:right="1077" w:bottom="181" w:left="1077" w:header="709" w:footer="119" w:gutter="0"/>
          <w:cols w:space="708"/>
          <w:docGrid w:linePitch="360"/>
        </w:sectPr>
      </w:pPr>
    </w:p>
    <w:p w:rsidR="00DF6F56" w:rsidRDefault="00DF6F56" w:rsidP="00DF6F56">
      <w:pP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</w:pPr>
      <w:r w:rsidRPr="006106AA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lastRenderedPageBreak/>
        <w:t xml:space="preserve">MEMBER </w:t>
      </w:r>
    </w:p>
    <w:p w:rsidR="00DF6F56" w:rsidRDefault="00DF6F56" w:rsidP="00DF6F56">
      <w:pPr>
        <w:rPr>
          <w:rFonts w:ascii="Trebuchet MS" w:hAnsi="Trebuchet MS"/>
          <w:noProof w:val="0"/>
          <w:sz w:val="20"/>
          <w:szCs w:val="20"/>
        </w:rPr>
      </w:pPr>
    </w:p>
    <w:p w:rsidR="00DF6F56" w:rsidRPr="006106AA" w:rsidRDefault="00DF6F56" w:rsidP="00DF6F56">
      <w:pPr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>The International Association of Forensic Toxicologists</w:t>
      </w:r>
      <w:r w:rsidR="00687771">
        <w:rPr>
          <w:rFonts w:ascii="Trebuchet MS" w:hAnsi="Trebuchet MS"/>
          <w:noProof w:val="0"/>
          <w:sz w:val="20"/>
          <w:szCs w:val="20"/>
        </w:rPr>
        <w:t xml:space="preserve"> (T.I.A.F.T.</w:t>
      </w:r>
      <w:r>
        <w:rPr>
          <w:rFonts w:ascii="Trebuchet MS" w:hAnsi="Trebuchet MS"/>
          <w:noProof w:val="0"/>
          <w:sz w:val="20"/>
          <w:szCs w:val="20"/>
        </w:rPr>
        <w:t>); T.I.A.F.T. Code: 3245</w:t>
      </w:r>
    </w:p>
    <w:p w:rsidR="00DF6F56" w:rsidRDefault="00B94081" w:rsidP="00DF6F56">
      <w:pPr>
        <w:pStyle w:val="HTMLPreformatted"/>
        <w:rPr>
          <w:rFonts w:ascii="Trebuchet MS" w:hAnsi="Trebuchet MS"/>
        </w:rPr>
      </w:pPr>
      <w:hyperlink r:id="rId12" w:history="1">
        <w:r w:rsidR="00DF6F56" w:rsidRPr="00D52693">
          <w:rPr>
            <w:rStyle w:val="Hyperlink"/>
            <w:rFonts w:ascii="Trebuchet MS" w:hAnsi="Trebuchet MS"/>
          </w:rPr>
          <w:t>www.tiaft.org</w:t>
        </w:r>
      </w:hyperlink>
      <w:r w:rsidR="00DF6F56">
        <w:rPr>
          <w:rFonts w:ascii="Trebuchet MS" w:hAnsi="Trebuchet MS"/>
        </w:rPr>
        <w:t xml:space="preserve"> </w:t>
      </w:r>
    </w:p>
    <w:p w:rsidR="00DF6F56" w:rsidRDefault="00DF6F56" w:rsidP="00DF6F56">
      <w:pP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</w:pPr>
    </w:p>
    <w:p w:rsidR="00DF6F56" w:rsidRDefault="00DF6F56" w:rsidP="00DF6F56">
      <w:pPr>
        <w:rPr>
          <w:rFonts w:ascii="Trebuchet MS" w:hAnsi="Trebuchet MS" w:cs="Mangal"/>
          <w:bCs/>
          <w:noProof w:val="0"/>
          <w:color w:val="404040"/>
          <w:sz w:val="20"/>
          <w:szCs w:val="20"/>
        </w:rPr>
      </w:pPr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MEMBER</w:t>
      </w:r>
      <w:r w:rsidRPr="00CC7A41">
        <w:rPr>
          <w:rFonts w:ascii="Trebuchet MS" w:hAnsi="Trebuchet MS" w:cs="Mangal"/>
          <w:bCs/>
          <w:noProof w:val="0"/>
          <w:color w:val="404040"/>
          <w:sz w:val="20"/>
          <w:szCs w:val="20"/>
        </w:rPr>
        <w:t xml:space="preserve"> </w:t>
      </w:r>
    </w:p>
    <w:p w:rsidR="00DF6F56" w:rsidRPr="00CC7A41" w:rsidRDefault="00DF6F56" w:rsidP="00DF6F56">
      <w:pPr>
        <w:rPr>
          <w:rFonts w:ascii="Trebuchet MS" w:hAnsi="Trebuchet MS" w:cs="Mangal"/>
          <w:bCs/>
          <w:noProof w:val="0"/>
          <w:color w:val="404040"/>
          <w:sz w:val="20"/>
          <w:szCs w:val="20"/>
        </w:rPr>
      </w:pPr>
      <w:r w:rsidRPr="00CC7A41">
        <w:rPr>
          <w:rFonts w:ascii="Trebuchet MS" w:hAnsi="Trebuchet MS" w:cs="Mangal"/>
          <w:bCs/>
          <w:noProof w:val="0"/>
          <w:color w:val="404040"/>
          <w:sz w:val="20"/>
          <w:szCs w:val="20"/>
        </w:rPr>
        <w:tab/>
      </w:r>
    </w:p>
    <w:p w:rsidR="00687771" w:rsidRDefault="00687771" w:rsidP="00687771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TOXSA (Toxico</w:t>
      </w:r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>logical Society of South Africa)</w:t>
      </w:r>
    </w:p>
    <w:p w:rsidR="00687771" w:rsidRDefault="00687771" w:rsidP="00687771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>Membership Number: TOX093</w:t>
      </w:r>
    </w:p>
    <w:p w:rsidR="00DF6F56" w:rsidRPr="00500DC9" w:rsidRDefault="00B94081" w:rsidP="00687771">
      <w:pPr>
        <w:pStyle w:val="HTMLPreformatted"/>
        <w:rPr>
          <w:rFonts w:ascii="Trebuchet MS" w:hAnsi="Trebuchet MS"/>
        </w:rPr>
      </w:pPr>
      <w:hyperlink r:id="rId13" w:tgtFrame="_blank" w:history="1">
        <w:r w:rsidR="00687771" w:rsidRPr="00500DC9">
          <w:rPr>
            <w:rStyle w:val="Hyperlink"/>
            <w:rFonts w:ascii="Trebuchet MS" w:hAnsi="Trebuchet MS"/>
          </w:rPr>
          <w:t>www.toxsa.co.za</w:t>
        </w:r>
      </w:hyperlink>
    </w:p>
    <w:p w:rsidR="00687771" w:rsidRDefault="00687771" w:rsidP="00DF6F56">
      <w:pP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</w:pPr>
    </w:p>
    <w:p w:rsidR="00DF6F56" w:rsidRPr="00A72B8F" w:rsidRDefault="00E3278C" w:rsidP="00DF6F56">
      <w:pP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</w:pPr>
      <w: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lastRenderedPageBreak/>
        <w:t xml:space="preserve">ASSOCIATE </w:t>
      </w:r>
      <w:r w:rsidR="00DF6F56"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MEMBER</w:t>
      </w:r>
    </w:p>
    <w:p w:rsidR="00DF6F56" w:rsidRDefault="00DF6F56" w:rsidP="00DF6F56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</w:p>
    <w:p w:rsidR="00DF6F56" w:rsidRDefault="00C47D4F" w:rsidP="00DF6F56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>American Academy of Forensic Sciences (AAFS</w:t>
      </w:r>
      <w:r w:rsidR="00DF6F56">
        <w:rPr>
          <w:rFonts w:ascii="Trebuchet MS" w:hAnsi="Trebuchet MS" w:cs="Mangal"/>
          <w:bCs/>
          <w:noProof w:val="0"/>
          <w:color w:val="000000"/>
          <w:sz w:val="20"/>
          <w:szCs w:val="20"/>
        </w:rPr>
        <w:t>)</w:t>
      </w:r>
    </w:p>
    <w:p w:rsidR="00DF6F56" w:rsidRDefault="00C47D4F" w:rsidP="00DF6F56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>Membership Number: 147212</w:t>
      </w:r>
    </w:p>
    <w:p w:rsidR="00DF6F56" w:rsidRDefault="00B94081" w:rsidP="00DF6F56">
      <w:pPr>
        <w:pStyle w:val="HTMLPreformatted"/>
        <w:rPr>
          <w:rFonts w:ascii="Trebuchet MS" w:hAnsi="Trebuchet MS"/>
        </w:rPr>
      </w:pPr>
      <w:hyperlink r:id="rId14" w:history="1">
        <w:r w:rsidR="00687771" w:rsidRPr="008A1284">
          <w:rPr>
            <w:rStyle w:val="Hyperlink"/>
            <w:rFonts w:ascii="Trebuchet MS" w:hAnsi="Trebuchet MS"/>
          </w:rPr>
          <w:t>www.aafs.org</w:t>
        </w:r>
      </w:hyperlink>
    </w:p>
    <w:p w:rsidR="0074678B" w:rsidRPr="00DF6F56" w:rsidRDefault="0074678B" w:rsidP="00AA42D2">
      <w:pPr>
        <w:rPr>
          <w:rFonts w:ascii="Trebuchet MS" w:hAnsi="Trebuchet MS" w:cs="Mangal"/>
          <w:bCs/>
          <w:noProof w:val="0"/>
          <w:color w:val="404040"/>
          <w:sz w:val="20"/>
          <w:szCs w:val="20"/>
        </w:rPr>
      </w:pPr>
    </w:p>
    <w:p w:rsidR="00DF6F56" w:rsidRDefault="00AA42D2" w:rsidP="00AA42D2">
      <w:pPr>
        <w:rPr>
          <w:rFonts w:ascii="Trebuchet MS" w:hAnsi="Trebuchet MS" w:cs="Mangal"/>
          <w:bCs/>
          <w:noProof w:val="0"/>
          <w:color w:val="404040"/>
          <w:sz w:val="20"/>
          <w:szCs w:val="20"/>
        </w:rPr>
      </w:pPr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MEMBER</w:t>
      </w:r>
      <w:r w:rsidRPr="00CC7A41">
        <w:rPr>
          <w:rFonts w:ascii="Trebuchet MS" w:hAnsi="Trebuchet MS" w:cs="Mangal"/>
          <w:bCs/>
          <w:noProof w:val="0"/>
          <w:color w:val="404040"/>
          <w:sz w:val="20"/>
          <w:szCs w:val="20"/>
        </w:rPr>
        <w:t xml:space="preserve"> </w:t>
      </w:r>
    </w:p>
    <w:p w:rsidR="00AA42D2" w:rsidRPr="00CC7A41" w:rsidRDefault="00AA42D2" w:rsidP="00AA42D2">
      <w:pPr>
        <w:rPr>
          <w:rFonts w:ascii="Trebuchet MS" w:hAnsi="Trebuchet MS" w:cs="Mangal"/>
          <w:bCs/>
          <w:noProof w:val="0"/>
          <w:color w:val="404040"/>
          <w:sz w:val="20"/>
          <w:szCs w:val="20"/>
        </w:rPr>
      </w:pPr>
      <w:r w:rsidRPr="00CC7A41">
        <w:rPr>
          <w:rFonts w:ascii="Trebuchet MS" w:hAnsi="Trebuchet MS" w:cs="Mangal"/>
          <w:bCs/>
          <w:noProof w:val="0"/>
          <w:color w:val="404040"/>
          <w:sz w:val="20"/>
          <w:szCs w:val="20"/>
        </w:rPr>
        <w:tab/>
      </w:r>
    </w:p>
    <w:p w:rsidR="00687771" w:rsidRDefault="00687771" w:rsidP="00687771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r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SAAMS (South African Association for Mass </w:t>
      </w:r>
      <w:proofErr w:type="spellStart"/>
      <w:r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Spectometry</w:t>
      </w:r>
      <w:proofErr w:type="spellEnd"/>
      <w:r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)</w:t>
      </w:r>
    </w:p>
    <w:p w:rsidR="006106AA" w:rsidRPr="00500DC9" w:rsidRDefault="00B94081" w:rsidP="00687771">
      <w:pPr>
        <w:pStyle w:val="HTMLPreformatted"/>
        <w:rPr>
          <w:rFonts w:ascii="Trebuchet MS" w:hAnsi="Trebuchet MS"/>
        </w:rPr>
      </w:pPr>
      <w:hyperlink r:id="rId15" w:history="1">
        <w:r w:rsidR="00687771" w:rsidRPr="00500DC9">
          <w:rPr>
            <w:rStyle w:val="Hyperlink"/>
            <w:rFonts w:ascii="Trebuchet MS" w:hAnsi="Trebuchet MS"/>
          </w:rPr>
          <w:t>www.saams.up.ac.za</w:t>
        </w:r>
      </w:hyperlink>
    </w:p>
    <w:p w:rsidR="006106AA" w:rsidRPr="00592663" w:rsidRDefault="006106AA" w:rsidP="00AA42D2">
      <w:pPr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sectPr w:rsidR="006106AA" w:rsidRPr="00592663" w:rsidSect="003953D2">
          <w:type w:val="continuous"/>
          <w:pgSz w:w="11906" w:h="16838"/>
          <w:pgMar w:top="425" w:right="1077" w:bottom="181" w:left="1077" w:header="709" w:footer="119" w:gutter="0"/>
          <w:cols w:num="2" w:space="286"/>
          <w:docGrid w:linePitch="360"/>
        </w:sectPr>
      </w:pPr>
    </w:p>
    <w:p w:rsidR="002E561B" w:rsidRDefault="002E561B" w:rsidP="006106AA">
      <w:pPr>
        <w:pStyle w:val="HTMLPreformatted"/>
        <w:rPr>
          <w:rFonts w:ascii="Trebuchet MS" w:hAnsi="Trebuchet MS"/>
        </w:rPr>
      </w:pPr>
    </w:p>
    <w:p w:rsidR="007D59FD" w:rsidRDefault="00A72B8F" w:rsidP="005A6B27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proofErr w:type="gramStart"/>
      <w:r w:rsidRPr="00CC7A41">
        <w:rPr>
          <w:rFonts w:ascii="Trebuchet MS" w:hAnsi="Trebuchet MS" w:cs="Mangal"/>
          <w:b/>
          <w:bCs/>
          <w:noProof w:val="0"/>
          <w:color w:val="404040"/>
          <w:sz w:val="20"/>
          <w:szCs w:val="20"/>
        </w:rPr>
        <w:t>MEMBER</w:t>
      </w:r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:</w:t>
      </w:r>
      <w:proofErr w:type="gramEnd"/>
      <w:r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</w:t>
      </w:r>
      <w:proofErr w:type="spellStart"/>
      <w:r w:rsidR="00687771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Chromsa</w:t>
      </w:r>
      <w:proofErr w:type="spellEnd"/>
      <w:r w:rsidR="00687771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(</w:t>
      </w:r>
      <w:proofErr w:type="spellStart"/>
      <w:r w:rsidR="00687771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>Chromatographical</w:t>
      </w:r>
      <w:proofErr w:type="spellEnd"/>
      <w:r w:rsidR="00687771" w:rsidRPr="00922832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Society of South Africa)</w:t>
      </w:r>
      <w:r w:rsidR="005A6B27">
        <w:rPr>
          <w:rFonts w:ascii="Trebuchet MS" w:hAnsi="Trebuchet MS" w:cs="Mangal"/>
          <w:bCs/>
          <w:noProof w:val="0"/>
          <w:color w:val="000000"/>
          <w:sz w:val="20"/>
          <w:szCs w:val="20"/>
        </w:rPr>
        <w:t xml:space="preserve">    </w:t>
      </w:r>
      <w:r w:rsidR="005A6B27" w:rsidRPr="005A6B27">
        <w:t xml:space="preserve"> </w:t>
      </w:r>
      <w:hyperlink r:id="rId16" w:history="1">
        <w:r w:rsidR="005A6B27" w:rsidRPr="003E3223">
          <w:rPr>
            <w:rStyle w:val="Hyperlink"/>
            <w:rFonts w:ascii="Trebuchet MS" w:hAnsi="Trebuchet MS" w:cs="Mangal"/>
            <w:bCs/>
            <w:noProof w:val="0"/>
            <w:sz w:val="20"/>
            <w:szCs w:val="20"/>
          </w:rPr>
          <w:t>www.chromsa.up.ac.za</w:t>
        </w:r>
      </w:hyperlink>
    </w:p>
    <w:p w:rsidR="00A72B8F" w:rsidRDefault="00A72B8F" w:rsidP="005A6B27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</w:p>
    <w:p w:rsidR="00A72B8F" w:rsidRPr="005A6B27" w:rsidRDefault="00A72B8F" w:rsidP="005A6B27">
      <w:pPr>
        <w:rPr>
          <w:rFonts w:ascii="Trebuchet MS" w:hAnsi="Trebuchet MS" w:cs="Mangal"/>
          <w:bCs/>
          <w:noProof w:val="0"/>
          <w:color w:val="000000"/>
          <w:sz w:val="20"/>
          <w:szCs w:val="20"/>
        </w:rPr>
      </w:pPr>
      <w:bookmarkStart w:id="0" w:name="_GoBack"/>
      <w:bookmarkEnd w:id="0"/>
    </w:p>
    <w:p w:rsidR="00F14467" w:rsidRPr="00922832" w:rsidRDefault="00F14467" w:rsidP="00F14467">
      <w:pPr>
        <w:shd w:val="clear" w:color="auto" w:fill="0070C0"/>
        <w:ind w:left="-1077" w:right="-1050"/>
        <w:jc w:val="right"/>
        <w:rPr>
          <w:rFonts w:ascii="Century Gothic" w:hAnsi="Century Gothic" w:cs="Arial"/>
          <w:b/>
          <w:bCs/>
          <w:noProof w:val="0"/>
          <w:color w:val="FFFFFF"/>
          <w:sz w:val="8"/>
          <w:szCs w:val="8"/>
        </w:rPr>
      </w:pPr>
    </w:p>
    <w:p w:rsidR="00F14467" w:rsidRPr="00D82AC8" w:rsidRDefault="00F14467" w:rsidP="00F14467">
      <w:pPr>
        <w:shd w:val="clear" w:color="auto" w:fill="0070C0"/>
        <w:ind w:left="-1077" w:right="-1050"/>
        <w:jc w:val="center"/>
        <w:rPr>
          <w:rFonts w:ascii="Trebuchet MS" w:hAnsi="Trebuchet MS" w:cs="Arial"/>
          <w:b/>
          <w:bCs/>
          <w:noProof w:val="0"/>
          <w:color w:val="E1EBF7"/>
          <w:sz w:val="28"/>
          <w:szCs w:val="28"/>
        </w:rPr>
      </w:pPr>
      <w:r w:rsidRPr="00922832">
        <w:rPr>
          <w:rFonts w:ascii="Trebuchet MS" w:hAnsi="Trebuchet MS" w:cs="Arial"/>
          <w:b/>
          <w:bCs/>
          <w:noProof w:val="0"/>
          <w:color w:val="FFFFFF"/>
          <w:sz w:val="28"/>
          <w:szCs w:val="28"/>
        </w:rPr>
        <w:t>JACO VAN ZYL</w:t>
      </w:r>
    </w:p>
    <w:p w:rsidR="00C00DBE" w:rsidRPr="00D82AC8" w:rsidRDefault="00C00DBE" w:rsidP="00C00DBE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  <w:r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Forensic </w:t>
      </w:r>
      <w:r w:rsidRPr="00C00DBE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>Toxicologist</w:t>
      </w:r>
      <w:r w:rsidR="00E3278C">
        <w:rPr>
          <w:rFonts w:ascii="Trebuchet MS" w:hAnsi="Trebuchet MS" w:cs="Arial"/>
          <w:b/>
          <w:bCs/>
          <w:noProof w:val="0"/>
          <w:color w:val="E1EBF7"/>
          <w:sz w:val="20"/>
          <w:szCs w:val="20"/>
        </w:rPr>
        <w:t xml:space="preserve"> / Analytical Chemist</w:t>
      </w:r>
    </w:p>
    <w:p w:rsidR="00F14467" w:rsidRPr="00D82AC8" w:rsidRDefault="00F14467" w:rsidP="00F14467">
      <w:pPr>
        <w:shd w:val="clear" w:color="auto" w:fill="0070C0"/>
        <w:ind w:left="-1077" w:right="-1050"/>
        <w:jc w:val="center"/>
        <w:rPr>
          <w:rFonts w:ascii="Century Gothic" w:hAnsi="Century Gothic"/>
          <w:noProof w:val="0"/>
          <w:color w:val="E1EBF7"/>
          <w:sz w:val="8"/>
          <w:szCs w:val="8"/>
        </w:rPr>
      </w:pPr>
    </w:p>
    <w:p w:rsidR="00F14467" w:rsidRPr="00922832" w:rsidRDefault="00F14467" w:rsidP="00F14467">
      <w:pPr>
        <w:shd w:val="clear" w:color="auto" w:fill="0070C0"/>
        <w:ind w:left="-1260" w:right="-1050"/>
        <w:jc w:val="right"/>
        <w:rPr>
          <w:rFonts w:ascii="Century Gothic" w:hAnsi="Century Gothic"/>
          <w:noProof w:val="0"/>
          <w:sz w:val="8"/>
          <w:szCs w:val="8"/>
        </w:rPr>
      </w:pPr>
    </w:p>
    <w:p w:rsidR="005A6B27" w:rsidRDefault="005A6B27" w:rsidP="005A6B27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333333"/>
          <w:sz w:val="20"/>
        </w:rPr>
      </w:pPr>
    </w:p>
    <w:p w:rsidR="005A6B27" w:rsidRDefault="005A6B27" w:rsidP="005A6B27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333333"/>
          <w:sz w:val="20"/>
        </w:rPr>
      </w:pPr>
      <w:r w:rsidRPr="005A6B27">
        <w:rPr>
          <w:rFonts w:ascii="Trebuchet MS" w:hAnsi="Trebuchet MS"/>
          <w:b/>
          <w:noProof w:val="0"/>
          <w:color w:val="333333"/>
          <w:sz w:val="20"/>
        </w:rPr>
        <w:t xml:space="preserve">For professional endorsements, please visit my LinkedIn profile: </w:t>
      </w:r>
    </w:p>
    <w:p w:rsidR="005A6B27" w:rsidRPr="00DE5087" w:rsidRDefault="005A6B27" w:rsidP="005A6B27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333333"/>
          <w:sz w:val="16"/>
          <w:szCs w:val="16"/>
        </w:rPr>
      </w:pPr>
    </w:p>
    <w:p w:rsidR="005A6B27" w:rsidRDefault="00B94081" w:rsidP="005A6B27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333333"/>
          <w:sz w:val="20"/>
        </w:rPr>
      </w:pPr>
      <w:hyperlink r:id="rId17" w:history="1">
        <w:r w:rsidR="005A6B27" w:rsidRPr="003E3223">
          <w:rPr>
            <w:rStyle w:val="Hyperlink"/>
            <w:rFonts w:ascii="Trebuchet MS" w:hAnsi="Trebuchet MS"/>
            <w:b/>
            <w:noProof w:val="0"/>
            <w:sz w:val="20"/>
          </w:rPr>
          <w:t>https://www.linkedin.com/in/jav01</w:t>
        </w:r>
      </w:hyperlink>
    </w:p>
    <w:p w:rsidR="005A6B27" w:rsidRPr="00F14467" w:rsidRDefault="005A6B27" w:rsidP="00F14467">
      <w:pPr>
        <w:tabs>
          <w:tab w:val="left" w:pos="2880"/>
        </w:tabs>
        <w:spacing w:before="60" w:after="60"/>
        <w:ind w:right="3"/>
        <w:jc w:val="both"/>
        <w:rPr>
          <w:rFonts w:ascii="Trebuchet MS" w:hAnsi="Trebuchet MS"/>
          <w:b/>
          <w:noProof w:val="0"/>
          <w:color w:val="333333"/>
          <w:sz w:val="20"/>
        </w:rPr>
      </w:pPr>
    </w:p>
    <w:p w:rsidR="00C538F9" w:rsidRPr="006106AA" w:rsidRDefault="00AA42D2" w:rsidP="006106AA">
      <w:pPr>
        <w:pStyle w:val="Heading3"/>
        <w:shd w:val="clear" w:color="auto" w:fill="E1EBF7"/>
        <w:spacing w:before="60" w:after="60"/>
        <w:ind w:right="3"/>
        <w:rPr>
          <w:rFonts w:ascii="Trebuchet MS" w:hAnsi="Trebuchet MS"/>
          <w:noProof w:val="0"/>
          <w:color w:val="auto"/>
          <w:sz w:val="24"/>
          <w:lang w:val="en-AU"/>
        </w:rPr>
      </w:pPr>
      <w:r w:rsidRPr="00922832">
        <w:rPr>
          <w:rFonts w:ascii="Trebuchet MS" w:hAnsi="Trebuchet MS"/>
          <w:noProof w:val="0"/>
          <w:color w:val="auto"/>
          <w:sz w:val="24"/>
          <w:lang w:val="en-AU"/>
        </w:rPr>
        <w:t xml:space="preserve">PROFESSIONAL </w:t>
      </w:r>
      <w:r w:rsidR="002A4654" w:rsidRPr="00922832">
        <w:rPr>
          <w:rFonts w:ascii="Trebuchet MS" w:hAnsi="Trebuchet MS"/>
          <w:noProof w:val="0"/>
          <w:color w:val="auto"/>
          <w:sz w:val="24"/>
          <w:lang w:val="en-AU"/>
        </w:rPr>
        <w:t>REFEREES</w:t>
      </w:r>
    </w:p>
    <w:p w:rsidR="002F268E" w:rsidRDefault="002F268E" w:rsidP="002F268E">
      <w:pPr>
        <w:rPr>
          <w:rFonts w:ascii="Trebuchet MS" w:hAnsi="Trebuchet MS"/>
          <w:sz w:val="16"/>
          <w:szCs w:val="16"/>
        </w:rPr>
      </w:pPr>
    </w:p>
    <w:p w:rsidR="001D6355" w:rsidRPr="002F268E" w:rsidRDefault="001D6355" w:rsidP="002F268E">
      <w:pPr>
        <w:rPr>
          <w:rFonts w:ascii="Trebuchet MS" w:hAnsi="Trebuchet MS"/>
          <w:sz w:val="16"/>
          <w:szCs w:val="16"/>
        </w:rPr>
        <w:sectPr w:rsidR="001D6355" w:rsidRPr="002F268E" w:rsidSect="00D07E17">
          <w:type w:val="continuous"/>
          <w:pgSz w:w="11906" w:h="16838"/>
          <w:pgMar w:top="425" w:right="1077" w:bottom="181" w:left="1077" w:header="709" w:footer="119" w:gutter="0"/>
          <w:cols w:space="708"/>
          <w:docGrid w:linePitch="360"/>
        </w:sectPr>
      </w:pPr>
    </w:p>
    <w:p w:rsidR="00525499" w:rsidRPr="00525499" w:rsidRDefault="00525499" w:rsidP="00525499">
      <w:pPr>
        <w:pStyle w:val="Heading5"/>
        <w:ind w:right="3"/>
        <w:rPr>
          <w:rFonts w:ascii="Trebuchet MS" w:hAnsi="Trebuchet MS"/>
          <w:noProof w:val="0"/>
          <w:color w:val="4D4D4D"/>
        </w:rPr>
      </w:pPr>
      <w:r>
        <w:rPr>
          <w:rFonts w:ascii="Trebuchet MS" w:hAnsi="Trebuchet MS"/>
          <w:noProof w:val="0"/>
          <w:color w:val="4D4D4D"/>
        </w:rPr>
        <w:lastRenderedPageBreak/>
        <w:t xml:space="preserve">MS. </w:t>
      </w:r>
      <w:r w:rsidRPr="00525499">
        <w:rPr>
          <w:rFonts w:ascii="Trebuchet MS" w:hAnsi="Trebuchet MS"/>
          <w:noProof w:val="0"/>
          <w:color w:val="4D4D4D"/>
        </w:rPr>
        <w:t>A</w:t>
      </w:r>
      <w:r>
        <w:rPr>
          <w:rFonts w:ascii="Trebuchet MS" w:hAnsi="Trebuchet MS"/>
          <w:noProof w:val="0"/>
          <w:color w:val="4D4D4D"/>
        </w:rPr>
        <w:t>LICIA</w:t>
      </w:r>
      <w:r w:rsidRPr="00525499">
        <w:rPr>
          <w:rFonts w:ascii="Trebuchet MS" w:hAnsi="Trebuchet MS"/>
          <w:noProof w:val="0"/>
          <w:color w:val="4D4D4D"/>
        </w:rPr>
        <w:t xml:space="preserve"> E</w:t>
      </w:r>
      <w:r>
        <w:rPr>
          <w:rFonts w:ascii="Trebuchet MS" w:hAnsi="Trebuchet MS"/>
          <w:noProof w:val="0"/>
          <w:color w:val="4D4D4D"/>
        </w:rPr>
        <w:t>VANS</w:t>
      </w:r>
    </w:p>
    <w:p w:rsidR="00674606" w:rsidRDefault="00674606" w:rsidP="00525499">
      <w:pPr>
        <w:pStyle w:val="Heading5"/>
        <w:ind w:right="3"/>
        <w:rPr>
          <w:rFonts w:ascii="Trebuchet MS" w:hAnsi="Trebuchet MS"/>
          <w:b w:val="0"/>
          <w:noProof w:val="0"/>
          <w:color w:val="auto"/>
          <w:szCs w:val="20"/>
        </w:rPr>
      </w:pPr>
    </w:p>
    <w:p w:rsidR="00525499" w:rsidRPr="00674606" w:rsidRDefault="00525499" w:rsidP="00525499">
      <w:pPr>
        <w:pStyle w:val="Heading5"/>
        <w:ind w:right="3"/>
        <w:rPr>
          <w:rFonts w:ascii="Trebuchet MS" w:hAnsi="Trebuchet MS"/>
          <w:b w:val="0"/>
          <w:noProof w:val="0"/>
          <w:color w:val="auto"/>
          <w:szCs w:val="20"/>
        </w:rPr>
      </w:pPr>
      <w:r w:rsidRPr="00674606">
        <w:rPr>
          <w:rFonts w:ascii="Trebuchet MS" w:hAnsi="Trebuchet MS"/>
          <w:b w:val="0"/>
          <w:noProof w:val="0"/>
          <w:color w:val="auto"/>
          <w:szCs w:val="20"/>
        </w:rPr>
        <w:t>Manager UCT Mass Spectrometry Toxicology Lab</w:t>
      </w:r>
    </w:p>
    <w:p w:rsidR="00525499" w:rsidRPr="00674606" w:rsidRDefault="00525499" w:rsidP="00525499">
      <w:pPr>
        <w:pStyle w:val="Heading5"/>
        <w:ind w:right="3"/>
        <w:rPr>
          <w:rFonts w:ascii="Trebuchet MS" w:hAnsi="Trebuchet MS"/>
          <w:b w:val="0"/>
          <w:noProof w:val="0"/>
          <w:color w:val="4D4D4D"/>
          <w:szCs w:val="20"/>
        </w:rPr>
      </w:pPr>
      <w:r w:rsidRPr="00674606">
        <w:rPr>
          <w:rFonts w:ascii="Trebuchet MS" w:hAnsi="Trebuchet MS"/>
          <w:b w:val="0"/>
          <w:noProof w:val="0"/>
          <w:color w:val="4D4D4D"/>
          <w:szCs w:val="20"/>
        </w:rPr>
        <w:t>T: +27 (21) 406 6257</w:t>
      </w:r>
    </w:p>
    <w:p w:rsidR="00525499" w:rsidRPr="00674606" w:rsidRDefault="00E3278C" w:rsidP="00525499">
      <w:pPr>
        <w:pStyle w:val="Heading5"/>
        <w:ind w:right="3"/>
        <w:rPr>
          <w:rFonts w:ascii="Trebuchet MS" w:hAnsi="Trebuchet MS"/>
          <w:b w:val="0"/>
          <w:noProof w:val="0"/>
          <w:color w:val="4D4D4D"/>
          <w:szCs w:val="20"/>
        </w:rPr>
      </w:pPr>
      <w:r>
        <w:rPr>
          <w:rFonts w:ascii="Trebuchet MS" w:hAnsi="Trebuchet MS"/>
          <w:b w:val="0"/>
          <w:noProof w:val="0"/>
          <w:color w:val="4D4D4D"/>
          <w:szCs w:val="20"/>
        </w:rPr>
        <w:t>M: +27 (82</w:t>
      </w:r>
      <w:r w:rsidR="00525499" w:rsidRPr="00674606">
        <w:rPr>
          <w:rFonts w:ascii="Trebuchet MS" w:hAnsi="Trebuchet MS"/>
          <w:b w:val="0"/>
          <w:noProof w:val="0"/>
          <w:color w:val="4D4D4D"/>
          <w:szCs w:val="20"/>
        </w:rPr>
        <w:t>) 564 6199</w:t>
      </w:r>
    </w:p>
    <w:p w:rsidR="00525499" w:rsidRPr="00674606" w:rsidRDefault="00525499" w:rsidP="00525499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 xml:space="preserve">E: </w:t>
      </w:r>
      <w:hyperlink r:id="rId18" w:history="1">
        <w:r w:rsidRPr="00674606">
          <w:rPr>
            <w:rStyle w:val="Hyperlink"/>
            <w:rFonts w:ascii="Trebuchet MS" w:hAnsi="Trebuchet MS"/>
            <w:sz w:val="20"/>
            <w:szCs w:val="20"/>
          </w:rPr>
          <w:t>alicia.evans@uct.ac.za</w:t>
        </w:r>
      </w:hyperlink>
    </w:p>
    <w:p w:rsidR="00525499" w:rsidRDefault="00525499" w:rsidP="008217E9">
      <w:pPr>
        <w:pStyle w:val="Heading5"/>
        <w:ind w:right="3"/>
        <w:rPr>
          <w:rFonts w:ascii="Trebuchet MS" w:hAnsi="Trebuchet MS"/>
          <w:noProof w:val="0"/>
          <w:color w:val="4D4D4D"/>
        </w:rPr>
      </w:pPr>
    </w:p>
    <w:p w:rsidR="007A217F" w:rsidRDefault="00DA2C0B" w:rsidP="008217E9">
      <w:pPr>
        <w:pStyle w:val="Heading5"/>
        <w:ind w:right="3"/>
        <w:rPr>
          <w:rFonts w:ascii="Tahoma" w:hAnsi="Tahoma" w:cs="Tahoma"/>
          <w:szCs w:val="20"/>
        </w:rPr>
      </w:pPr>
      <w:r>
        <w:rPr>
          <w:rFonts w:ascii="Trebuchet MS" w:hAnsi="Trebuchet MS"/>
          <w:noProof w:val="0"/>
          <w:color w:val="4D4D4D"/>
        </w:rPr>
        <w:t>MR Andr</w:t>
      </w:r>
      <w:r>
        <w:rPr>
          <w:rFonts w:ascii="Tahoma" w:hAnsi="Tahoma" w:cs="Tahoma"/>
          <w:szCs w:val="20"/>
        </w:rPr>
        <w:t>é BAARD</w:t>
      </w:r>
    </w:p>
    <w:p w:rsidR="00674606" w:rsidRDefault="00674606" w:rsidP="007A217F">
      <w:pPr>
        <w:rPr>
          <w:rFonts w:ascii="Trebuchet MS" w:hAnsi="Trebuchet MS"/>
          <w:sz w:val="20"/>
          <w:szCs w:val="20"/>
        </w:rPr>
      </w:pPr>
    </w:p>
    <w:p w:rsidR="007A217F" w:rsidRPr="00674606" w:rsidRDefault="007A217F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>Section Head : Toxicology</w:t>
      </w:r>
    </w:p>
    <w:p w:rsidR="007A217F" w:rsidRPr="00674606" w:rsidRDefault="007A217F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>National Department of Health</w:t>
      </w:r>
    </w:p>
    <w:p w:rsidR="007A217F" w:rsidRPr="00674606" w:rsidRDefault="007A217F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>Forensic Chemistry Laboratory</w:t>
      </w:r>
    </w:p>
    <w:p w:rsidR="007A217F" w:rsidRPr="00674606" w:rsidRDefault="007A217F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>T: +27 (0)21 442 8940</w:t>
      </w:r>
    </w:p>
    <w:p w:rsidR="00A42C1C" w:rsidRPr="00674606" w:rsidRDefault="00DA2C0B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>M: +27 (0)71 671 8581</w:t>
      </w:r>
    </w:p>
    <w:p w:rsidR="007A217F" w:rsidRPr="00674606" w:rsidRDefault="007A217F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 xml:space="preserve">E: </w:t>
      </w:r>
      <w:r w:rsidR="00D569B0" w:rsidRPr="00674606">
        <w:rPr>
          <w:rFonts w:ascii="Trebuchet MS" w:hAnsi="Trebuchet MS"/>
          <w:sz w:val="20"/>
          <w:szCs w:val="20"/>
        </w:rPr>
        <w:t>Andre.Baard@health.gov.za</w:t>
      </w:r>
    </w:p>
    <w:p w:rsidR="00DA2C0B" w:rsidRPr="00674606" w:rsidRDefault="00DA2C0B" w:rsidP="007A217F">
      <w:pPr>
        <w:rPr>
          <w:rFonts w:ascii="Trebuchet MS" w:hAnsi="Trebuchet MS"/>
          <w:sz w:val="20"/>
          <w:szCs w:val="20"/>
        </w:rPr>
      </w:pPr>
      <w:r w:rsidRPr="00674606">
        <w:rPr>
          <w:rFonts w:ascii="Trebuchet MS" w:hAnsi="Trebuchet MS"/>
          <w:sz w:val="20"/>
          <w:szCs w:val="20"/>
        </w:rPr>
        <w:t xml:space="preserve">or </w:t>
      </w:r>
      <w:hyperlink r:id="rId19" w:history="1">
        <w:r w:rsidRPr="00674606">
          <w:rPr>
            <w:rStyle w:val="Hyperlink"/>
            <w:rFonts w:ascii="Trebuchet MS" w:hAnsi="Trebuchet MS"/>
            <w:sz w:val="20"/>
            <w:szCs w:val="20"/>
          </w:rPr>
          <w:t>abaard5@gmail.com</w:t>
        </w:r>
      </w:hyperlink>
    </w:p>
    <w:p w:rsidR="007A217F" w:rsidRPr="007A217F" w:rsidRDefault="007A217F" w:rsidP="007A217F"/>
    <w:p w:rsidR="008217E9" w:rsidRPr="00922832" w:rsidRDefault="007A217F" w:rsidP="008217E9">
      <w:pPr>
        <w:pStyle w:val="Heading5"/>
        <w:ind w:right="3"/>
        <w:rPr>
          <w:rFonts w:ascii="Trebuchet MS" w:hAnsi="Trebuchet MS"/>
          <w:noProof w:val="0"/>
          <w:color w:val="4D4D4D"/>
        </w:rPr>
      </w:pPr>
      <w:r>
        <w:rPr>
          <w:rFonts w:ascii="Trebuchet MS" w:hAnsi="Trebuchet MS"/>
          <w:noProof w:val="0"/>
          <w:color w:val="4D4D4D"/>
        </w:rPr>
        <w:t>D</w:t>
      </w:r>
      <w:r w:rsidR="00FD7FB3" w:rsidRPr="00922832">
        <w:rPr>
          <w:rFonts w:ascii="Trebuchet MS" w:hAnsi="Trebuchet MS"/>
          <w:noProof w:val="0"/>
          <w:color w:val="4D4D4D"/>
        </w:rPr>
        <w:t>R MOTLALEPULE GILBERT MATSABISA</w:t>
      </w:r>
    </w:p>
    <w:p w:rsidR="00674606" w:rsidRDefault="00674606" w:rsidP="008217E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A42C1C" w:rsidRDefault="00A42C1C" w:rsidP="008217E9">
      <w:pPr>
        <w:ind w:right="3"/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>Director: Pharmacology</w:t>
      </w:r>
    </w:p>
    <w:p w:rsidR="00525499" w:rsidRDefault="00A42C1C" w:rsidP="008217E9">
      <w:pPr>
        <w:ind w:right="3"/>
      </w:pPr>
      <w:r>
        <w:rPr>
          <w:rFonts w:ascii="Trebuchet MS" w:hAnsi="Trebuchet MS"/>
          <w:noProof w:val="0"/>
          <w:sz w:val="20"/>
          <w:szCs w:val="20"/>
        </w:rPr>
        <w:t>University of the Free State (Ex-</w:t>
      </w:r>
      <w:r w:rsidR="00FD7FB3" w:rsidRPr="00922832">
        <w:rPr>
          <w:rFonts w:ascii="Trebuchet MS" w:hAnsi="Trebuchet MS"/>
          <w:noProof w:val="0"/>
          <w:sz w:val="20"/>
          <w:szCs w:val="20"/>
        </w:rPr>
        <w:t xml:space="preserve">Director: Indigenous </w:t>
      </w:r>
      <w:r w:rsidR="007A217F">
        <w:rPr>
          <w:rFonts w:ascii="Trebuchet MS" w:hAnsi="Trebuchet MS"/>
          <w:noProof w:val="0"/>
          <w:sz w:val="20"/>
          <w:szCs w:val="20"/>
        </w:rPr>
        <w:t xml:space="preserve">Knowledge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Lead Programme</w:t>
      </w:r>
      <w:r w:rsidR="00525499">
        <w:rPr>
          <w:rFonts w:ascii="Trebuchet MS" w:hAnsi="Trebuchet MS"/>
          <w:noProof w:val="0"/>
          <w:sz w:val="20"/>
          <w:szCs w:val="20"/>
        </w:rPr>
        <w:t xml:space="preserve"> :</w:t>
      </w:r>
      <w:r w:rsidR="00525499" w:rsidRPr="00525499">
        <w:t xml:space="preserve"> </w:t>
      </w:r>
    </w:p>
    <w:p w:rsidR="008217E9" w:rsidRDefault="00525499" w:rsidP="008217E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525499">
        <w:rPr>
          <w:rFonts w:ascii="Trebuchet MS" w:hAnsi="Trebuchet MS"/>
          <w:noProof w:val="0"/>
          <w:sz w:val="20"/>
          <w:szCs w:val="20"/>
        </w:rPr>
        <w:lastRenderedPageBreak/>
        <w:t>Medical Research Council)</w:t>
      </w:r>
    </w:p>
    <w:p w:rsidR="00525499" w:rsidRPr="00922832" w:rsidRDefault="00525499" w:rsidP="008217E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17E9" w:rsidRPr="00922832" w:rsidRDefault="00B33406" w:rsidP="008217E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</w:t>
      </w:r>
      <w:r w:rsidR="008217E9" w:rsidRPr="00922832">
        <w:rPr>
          <w:rFonts w:ascii="Trebuchet MS" w:hAnsi="Trebuchet MS"/>
          <w:noProof w:val="0"/>
          <w:sz w:val="20"/>
          <w:szCs w:val="20"/>
        </w:rPr>
        <w:t xml:space="preserve">: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+27 (0)</w:t>
      </w:r>
      <w:r w:rsidR="00A42C1C" w:rsidRPr="00A42C1C">
        <w:t xml:space="preserve"> </w:t>
      </w:r>
      <w:r w:rsidR="00A42C1C" w:rsidRPr="00A42C1C">
        <w:rPr>
          <w:rFonts w:ascii="Trebuchet MS" w:hAnsi="Trebuchet MS"/>
          <w:noProof w:val="0"/>
          <w:sz w:val="20"/>
          <w:szCs w:val="20"/>
        </w:rPr>
        <w:t>51 4012459</w:t>
      </w:r>
    </w:p>
    <w:p w:rsidR="00A16C89" w:rsidRPr="00922832" w:rsidRDefault="00A16C89" w:rsidP="008217E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M: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+27 (0)82 781 9720</w:t>
      </w:r>
    </w:p>
    <w:p w:rsidR="00A42C1C" w:rsidRDefault="00B33406" w:rsidP="008217E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E:</w:t>
      </w:r>
      <w:r w:rsidR="007A217F">
        <w:rPr>
          <w:rFonts w:ascii="Trebuchet MS" w:hAnsi="Trebuchet MS"/>
          <w:noProof w:val="0"/>
          <w:sz w:val="20"/>
          <w:szCs w:val="20"/>
        </w:rPr>
        <w:t xml:space="preserve"> </w:t>
      </w:r>
      <w:hyperlink r:id="rId20" w:history="1">
        <w:r w:rsidR="00500DC9" w:rsidRPr="002B0BDC">
          <w:rPr>
            <w:rStyle w:val="Hyperlink"/>
            <w:rFonts w:ascii="Trebuchet MS" w:hAnsi="Trebuchet MS"/>
            <w:noProof w:val="0"/>
            <w:sz w:val="20"/>
            <w:szCs w:val="20"/>
          </w:rPr>
          <w:t>motlalepule.matsabisa@mrc.ac.za</w:t>
        </w:r>
      </w:hyperlink>
    </w:p>
    <w:p w:rsidR="00646358" w:rsidRPr="00922832" w:rsidRDefault="00646358" w:rsidP="008217E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A16C89" w:rsidRPr="00922832" w:rsidRDefault="00FD7FB3" w:rsidP="00A16C89">
      <w:pPr>
        <w:pStyle w:val="Heading5"/>
        <w:ind w:right="3"/>
        <w:rPr>
          <w:rFonts w:ascii="Trebuchet MS" w:hAnsi="Trebuchet MS"/>
          <w:noProof w:val="0"/>
          <w:color w:val="4D4D4D"/>
        </w:rPr>
      </w:pPr>
      <w:r w:rsidRPr="00922832">
        <w:rPr>
          <w:rFonts w:ascii="Trebuchet MS" w:hAnsi="Trebuchet MS"/>
          <w:noProof w:val="0"/>
          <w:color w:val="4D4D4D"/>
        </w:rPr>
        <w:t>PROF VIKASH SEWRAM</w:t>
      </w:r>
      <w:r w:rsidR="00A42C1C">
        <w:rPr>
          <w:rFonts w:ascii="Trebuchet MS" w:hAnsi="Trebuchet MS"/>
          <w:noProof w:val="0"/>
          <w:color w:val="4D4D4D"/>
        </w:rPr>
        <w:t xml:space="preserve"> </w:t>
      </w:r>
    </w:p>
    <w:p w:rsidR="00674606" w:rsidRDefault="00674606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A16C89" w:rsidRPr="00922832" w:rsidRDefault="00FD7FB3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Director: Oncology Research Unit</w:t>
      </w:r>
    </w:p>
    <w:p w:rsidR="00A16C89" w:rsidRPr="00922832" w:rsidRDefault="00FD7FB3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Medical Research Council</w:t>
      </w:r>
    </w:p>
    <w:p w:rsidR="00A16C89" w:rsidRPr="00922832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T: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+27 (0)31 203 4725</w:t>
      </w:r>
    </w:p>
    <w:p w:rsidR="00A16C89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M: </w:t>
      </w:r>
      <w:r w:rsidR="00254D3B">
        <w:rPr>
          <w:rFonts w:ascii="Trebuchet MS" w:hAnsi="Trebuchet MS"/>
          <w:noProof w:val="0"/>
          <w:sz w:val="20"/>
          <w:szCs w:val="20"/>
        </w:rPr>
        <w:t xml:space="preserve">+27 (0)82 921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2171</w:t>
      </w:r>
    </w:p>
    <w:p w:rsidR="007A217F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7A217F">
        <w:rPr>
          <w:rFonts w:ascii="Trebuchet MS" w:hAnsi="Trebuchet MS"/>
          <w:noProof w:val="0"/>
          <w:sz w:val="20"/>
          <w:szCs w:val="20"/>
        </w:rPr>
        <w:t xml:space="preserve">E: </w:t>
      </w:r>
      <w:hyperlink r:id="rId21" w:history="1">
        <w:r w:rsidRPr="006D04A1">
          <w:rPr>
            <w:rStyle w:val="Hyperlink"/>
            <w:rFonts w:ascii="Trebuchet MS" w:hAnsi="Trebuchet MS"/>
            <w:noProof w:val="0"/>
            <w:sz w:val="20"/>
            <w:szCs w:val="20"/>
          </w:rPr>
          <w:t>vikash.sewram@mrc.ac.za</w:t>
        </w:r>
      </w:hyperlink>
    </w:p>
    <w:p w:rsidR="007A217F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7A217F" w:rsidRPr="00922832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A16C89" w:rsidRDefault="00FD7FB3" w:rsidP="00153511">
      <w:pPr>
        <w:pStyle w:val="Heading5"/>
        <w:spacing w:before="0"/>
        <w:ind w:right="6"/>
        <w:rPr>
          <w:rFonts w:ascii="Trebuchet MS" w:hAnsi="Trebuchet MS"/>
          <w:noProof w:val="0"/>
          <w:color w:val="4D4D4D"/>
        </w:rPr>
      </w:pPr>
      <w:r w:rsidRPr="00922832">
        <w:rPr>
          <w:rFonts w:ascii="Trebuchet MS" w:hAnsi="Trebuchet MS"/>
          <w:noProof w:val="0"/>
          <w:color w:val="4D4D4D"/>
        </w:rPr>
        <w:t>MR TONY TOPLISS</w:t>
      </w:r>
    </w:p>
    <w:p w:rsidR="00674606" w:rsidRPr="00674606" w:rsidRDefault="00674606" w:rsidP="00674606">
      <w:pPr>
        <w:rPr>
          <w:rFonts w:ascii="Trebuchet MS" w:hAnsi="Trebuchet MS"/>
          <w:sz w:val="20"/>
          <w:szCs w:val="20"/>
        </w:rPr>
      </w:pPr>
    </w:p>
    <w:p w:rsidR="00A16C89" w:rsidRPr="00922832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 xml:space="preserve">Section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Head: Blood Alcohol Unit</w:t>
      </w:r>
    </w:p>
    <w:p w:rsidR="00A16C89" w:rsidRPr="00922832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 xml:space="preserve">National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Depart</w:t>
      </w:r>
      <w:r>
        <w:rPr>
          <w:rFonts w:ascii="Trebuchet MS" w:hAnsi="Trebuchet MS"/>
          <w:noProof w:val="0"/>
          <w:sz w:val="20"/>
          <w:szCs w:val="20"/>
        </w:rPr>
        <w:t xml:space="preserve">ment of Health: Forensic Chemistry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Laboratory</w:t>
      </w:r>
    </w:p>
    <w:p w:rsidR="00A16C89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T: </w:t>
      </w:r>
      <w:r w:rsidR="00FD7FB3" w:rsidRPr="00922832">
        <w:rPr>
          <w:rFonts w:ascii="Trebuchet MS" w:hAnsi="Trebuchet MS"/>
          <w:noProof w:val="0"/>
          <w:sz w:val="20"/>
          <w:szCs w:val="20"/>
        </w:rPr>
        <w:t>+27 (0)21 442 8940</w:t>
      </w:r>
    </w:p>
    <w:p w:rsidR="007A217F" w:rsidRDefault="00A42C1C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 xml:space="preserve">E: </w:t>
      </w:r>
      <w:hyperlink r:id="rId22" w:history="1">
        <w:r w:rsidRPr="006D04A1">
          <w:rPr>
            <w:rStyle w:val="Hyperlink"/>
            <w:rFonts w:ascii="Trebuchet MS" w:hAnsi="Trebuchet MS"/>
            <w:noProof w:val="0"/>
            <w:sz w:val="20"/>
            <w:szCs w:val="20"/>
          </w:rPr>
          <w:t>alcohol@fclcape.com</w:t>
        </w:r>
      </w:hyperlink>
      <w:r>
        <w:rPr>
          <w:rFonts w:ascii="Trebuchet MS" w:hAnsi="Trebuchet MS"/>
          <w:noProof w:val="0"/>
          <w:sz w:val="20"/>
          <w:szCs w:val="20"/>
        </w:rPr>
        <w:t xml:space="preserve"> or</w:t>
      </w:r>
    </w:p>
    <w:p w:rsidR="00A42C1C" w:rsidRDefault="00B94081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hyperlink r:id="rId23" w:history="1">
        <w:r w:rsidR="00A42C1C" w:rsidRPr="006D04A1">
          <w:rPr>
            <w:rStyle w:val="Hyperlink"/>
            <w:rFonts w:ascii="Trebuchet MS" w:hAnsi="Trebuchet MS"/>
            <w:noProof w:val="0"/>
            <w:sz w:val="20"/>
            <w:szCs w:val="20"/>
          </w:rPr>
          <w:t>redtreb@telkomsa.net</w:t>
        </w:r>
      </w:hyperlink>
    </w:p>
    <w:p w:rsidR="0010565F" w:rsidRDefault="0010565F" w:rsidP="0010565F"/>
    <w:p w:rsidR="00525499" w:rsidRPr="0010565F" w:rsidRDefault="00525499" w:rsidP="0010565F"/>
    <w:p w:rsidR="00A16C89" w:rsidRPr="00922832" w:rsidRDefault="004B3907" w:rsidP="00A16C89">
      <w:pPr>
        <w:pStyle w:val="Heading5"/>
        <w:ind w:right="3"/>
        <w:rPr>
          <w:rFonts w:ascii="Trebuchet MS" w:hAnsi="Trebuchet MS"/>
          <w:noProof w:val="0"/>
          <w:color w:val="4D4D4D"/>
        </w:rPr>
      </w:pPr>
      <w:r>
        <w:rPr>
          <w:rFonts w:ascii="Trebuchet MS" w:hAnsi="Trebuchet MS"/>
          <w:noProof w:val="0"/>
          <w:color w:val="4D4D4D"/>
        </w:rPr>
        <w:lastRenderedPageBreak/>
        <w:t>BRIGADIER</w:t>
      </w:r>
      <w:r w:rsidR="00825FE2" w:rsidRPr="00922832">
        <w:rPr>
          <w:rFonts w:ascii="Trebuchet MS" w:hAnsi="Trebuchet MS"/>
          <w:noProof w:val="0"/>
          <w:color w:val="4D4D4D"/>
        </w:rPr>
        <w:t xml:space="preserve"> JUDY ALLEN</w:t>
      </w:r>
    </w:p>
    <w:p w:rsidR="00A16C89" w:rsidRPr="00922832" w:rsidRDefault="00825FE2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Assistant Director / Section Head: Instrumentation</w:t>
      </w:r>
    </w:p>
    <w:p w:rsidR="00A16C89" w:rsidRPr="00922832" w:rsidRDefault="00825FE2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South African Police Service</w:t>
      </w:r>
    </w:p>
    <w:p w:rsidR="00A16C89" w:rsidRPr="00922832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T: </w:t>
      </w:r>
      <w:r w:rsidR="00825FE2" w:rsidRPr="00922832">
        <w:rPr>
          <w:rFonts w:ascii="Trebuchet MS" w:hAnsi="Trebuchet MS"/>
          <w:noProof w:val="0"/>
          <w:sz w:val="20"/>
          <w:szCs w:val="20"/>
        </w:rPr>
        <w:t>+27 (0)12 845 5618</w:t>
      </w:r>
    </w:p>
    <w:p w:rsidR="00A16C89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M: </w:t>
      </w:r>
      <w:r w:rsidR="00825FE2" w:rsidRPr="00922832">
        <w:rPr>
          <w:rFonts w:ascii="Trebuchet MS" w:hAnsi="Trebuchet MS"/>
          <w:noProof w:val="0"/>
          <w:sz w:val="20"/>
          <w:szCs w:val="20"/>
        </w:rPr>
        <w:t>+27 (0)73 477 3935</w:t>
      </w:r>
    </w:p>
    <w:p w:rsidR="00A42C1C" w:rsidRPr="00922832" w:rsidRDefault="00A42C1C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Default="00A16C89" w:rsidP="00A16C89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E: </w:t>
      </w:r>
      <w:hyperlink r:id="rId24" w:history="1">
        <w:r w:rsidR="00500DC9" w:rsidRPr="002B0BDC">
          <w:rPr>
            <w:rStyle w:val="Hyperlink"/>
            <w:rFonts w:ascii="Trebuchet MS" w:hAnsi="Trebuchet MS"/>
            <w:noProof w:val="0"/>
            <w:sz w:val="20"/>
            <w:szCs w:val="20"/>
          </w:rPr>
          <w:t>allenj@saps.org.za</w:t>
        </w:r>
      </w:hyperlink>
      <w:r w:rsidR="00500DC9">
        <w:rPr>
          <w:rFonts w:ascii="Trebuchet MS" w:hAnsi="Trebuchet MS"/>
          <w:noProof w:val="0"/>
          <w:sz w:val="20"/>
          <w:szCs w:val="20"/>
        </w:rPr>
        <w:t xml:space="preserve"> </w:t>
      </w:r>
    </w:p>
    <w:p w:rsidR="007A217F" w:rsidRPr="00922832" w:rsidRDefault="007A217F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153511">
      <w:pPr>
        <w:pStyle w:val="Heading5"/>
        <w:spacing w:before="0"/>
        <w:ind w:right="6"/>
        <w:rPr>
          <w:rFonts w:ascii="Trebuchet MS" w:hAnsi="Trebuchet MS"/>
          <w:noProof w:val="0"/>
          <w:color w:val="4D4D4D"/>
        </w:rPr>
      </w:pPr>
      <w:r w:rsidRPr="00922832">
        <w:rPr>
          <w:rFonts w:ascii="Trebuchet MS" w:hAnsi="Trebuchet MS"/>
          <w:noProof w:val="0"/>
          <w:color w:val="4D4D4D"/>
        </w:rPr>
        <w:t>MRS ALASHA MEGHRAJ</w:t>
      </w:r>
    </w:p>
    <w:p w:rsidR="00674606" w:rsidRDefault="00674606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R&amp;D / Stability Supervisor</w:t>
      </w: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Pharma Natura (PTY) Ltd</w:t>
      </w:r>
    </w:p>
    <w:p w:rsidR="00825FE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T: +27 (0)11 445 6033/6034</w:t>
      </w:r>
    </w:p>
    <w:p w:rsidR="00A42C1C" w:rsidRPr="00922832" w:rsidRDefault="00A42C1C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E: </w:t>
      </w:r>
      <w:hyperlink r:id="rId25" w:history="1">
        <w:r w:rsidR="00500DC9" w:rsidRPr="002B0BDC">
          <w:rPr>
            <w:rStyle w:val="Hyperlink"/>
            <w:rFonts w:ascii="Trebuchet MS" w:hAnsi="Trebuchet MS"/>
            <w:noProof w:val="0"/>
            <w:sz w:val="20"/>
            <w:szCs w:val="20"/>
          </w:rPr>
          <w:t>alasham@pharma.co.za</w:t>
        </w:r>
      </w:hyperlink>
      <w:r w:rsidR="00500DC9">
        <w:rPr>
          <w:rFonts w:ascii="Trebuchet MS" w:hAnsi="Trebuchet MS"/>
          <w:noProof w:val="0"/>
          <w:sz w:val="20"/>
          <w:szCs w:val="20"/>
        </w:rPr>
        <w:t xml:space="preserve"> </w:t>
      </w: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825FE2">
      <w:pPr>
        <w:pStyle w:val="Heading5"/>
        <w:ind w:right="3"/>
        <w:rPr>
          <w:rFonts w:ascii="Trebuchet MS" w:hAnsi="Trebuchet MS"/>
          <w:noProof w:val="0"/>
          <w:color w:val="4D4D4D"/>
        </w:rPr>
      </w:pPr>
      <w:r w:rsidRPr="00922832">
        <w:rPr>
          <w:rFonts w:ascii="Trebuchet MS" w:hAnsi="Trebuchet MS"/>
          <w:noProof w:val="0"/>
          <w:color w:val="4D4D4D"/>
        </w:rPr>
        <w:t>MR SHANNON PEDLAR</w:t>
      </w:r>
    </w:p>
    <w:p w:rsidR="00674606" w:rsidRDefault="00674606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Manager: Analytical Development Department</w:t>
      </w: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>Fine Chemicals Corporation</w:t>
      </w:r>
    </w:p>
    <w:p w:rsidR="00825FE2" w:rsidRDefault="00EB3D90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>
        <w:rPr>
          <w:rFonts w:ascii="Trebuchet MS" w:hAnsi="Trebuchet MS"/>
          <w:noProof w:val="0"/>
          <w:sz w:val="20"/>
          <w:szCs w:val="20"/>
        </w:rPr>
        <w:t>T: +27 (0)2</w:t>
      </w:r>
      <w:r w:rsidR="00825FE2" w:rsidRPr="00922832">
        <w:rPr>
          <w:rFonts w:ascii="Trebuchet MS" w:hAnsi="Trebuchet MS"/>
          <w:noProof w:val="0"/>
          <w:sz w:val="20"/>
          <w:szCs w:val="20"/>
        </w:rPr>
        <w:t>1 531 6421/530 8118</w:t>
      </w:r>
    </w:p>
    <w:p w:rsidR="00A42C1C" w:rsidRPr="00922832" w:rsidRDefault="00A42C1C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  <w:r w:rsidRPr="00922832">
        <w:rPr>
          <w:rFonts w:ascii="Trebuchet MS" w:hAnsi="Trebuchet MS"/>
          <w:noProof w:val="0"/>
          <w:sz w:val="20"/>
          <w:szCs w:val="20"/>
        </w:rPr>
        <w:t xml:space="preserve">E: </w:t>
      </w:r>
      <w:hyperlink r:id="rId26" w:history="1">
        <w:r w:rsidR="00500DC9" w:rsidRPr="002B0BDC">
          <w:rPr>
            <w:rStyle w:val="Hyperlink"/>
            <w:rFonts w:ascii="Trebuchet MS" w:hAnsi="Trebuchet MS"/>
            <w:noProof w:val="0"/>
            <w:sz w:val="20"/>
            <w:szCs w:val="20"/>
          </w:rPr>
          <w:t>shannon@fcc.co.za</w:t>
        </w:r>
      </w:hyperlink>
      <w:r w:rsidR="00500DC9">
        <w:rPr>
          <w:rFonts w:ascii="Trebuchet MS" w:hAnsi="Trebuchet MS"/>
          <w:noProof w:val="0"/>
          <w:sz w:val="20"/>
          <w:szCs w:val="20"/>
        </w:rPr>
        <w:t xml:space="preserve"> </w:t>
      </w:r>
    </w:p>
    <w:p w:rsidR="00825FE2" w:rsidRPr="00922832" w:rsidRDefault="00825FE2" w:rsidP="00825FE2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825FE2" w:rsidRPr="00922832" w:rsidRDefault="00825FE2" w:rsidP="00A16C89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FD7FB3" w:rsidRPr="00922832" w:rsidRDefault="00FD7FB3" w:rsidP="0003512F">
      <w:pPr>
        <w:ind w:right="3"/>
        <w:rPr>
          <w:rFonts w:ascii="Trebuchet MS" w:hAnsi="Trebuchet MS"/>
          <w:noProof w:val="0"/>
          <w:sz w:val="20"/>
          <w:szCs w:val="20"/>
        </w:rPr>
        <w:sectPr w:rsidR="00FD7FB3" w:rsidRPr="00922832" w:rsidSect="00FD7FB3">
          <w:type w:val="continuous"/>
          <w:pgSz w:w="11906" w:h="16838"/>
          <w:pgMar w:top="1079" w:right="1106" w:bottom="180" w:left="1077" w:header="709" w:footer="425" w:gutter="0"/>
          <w:cols w:num="3" w:space="33"/>
          <w:docGrid w:linePitch="360"/>
        </w:sectPr>
      </w:pPr>
    </w:p>
    <w:p w:rsidR="00B33406" w:rsidRPr="008E3D4C" w:rsidRDefault="00B33406" w:rsidP="0003512F">
      <w:pPr>
        <w:ind w:right="3"/>
        <w:rPr>
          <w:rFonts w:ascii="Trebuchet MS" w:hAnsi="Trebuchet MS"/>
          <w:noProof w:val="0"/>
          <w:sz w:val="20"/>
          <w:szCs w:val="20"/>
        </w:rPr>
      </w:pPr>
    </w:p>
    <w:p w:rsidR="003D0FED" w:rsidRPr="008E3D4C" w:rsidRDefault="003D0FED" w:rsidP="0003512F">
      <w:pPr>
        <w:ind w:right="3"/>
        <w:rPr>
          <w:rFonts w:ascii="Trebuchet MS" w:hAnsi="Trebuchet MS"/>
          <w:noProof w:val="0"/>
          <w:sz w:val="20"/>
          <w:szCs w:val="20"/>
        </w:rPr>
        <w:sectPr w:rsidR="003D0FED" w:rsidRPr="008E3D4C" w:rsidSect="00216656">
          <w:type w:val="continuous"/>
          <w:pgSz w:w="11906" w:h="16838"/>
          <w:pgMar w:top="1079" w:right="1106" w:bottom="180" w:left="1077" w:header="709" w:footer="425" w:gutter="0"/>
          <w:cols w:num="2" w:space="33"/>
          <w:docGrid w:linePitch="360"/>
        </w:sectPr>
      </w:pPr>
    </w:p>
    <w:p w:rsidR="00946175" w:rsidRDefault="00946175" w:rsidP="007E2FB1">
      <w:pPr>
        <w:widowControl w:val="0"/>
        <w:tabs>
          <w:tab w:val="left" w:pos="3261"/>
        </w:tabs>
        <w:autoSpaceDE w:val="0"/>
        <w:autoSpaceDN w:val="0"/>
        <w:adjustRightInd w:val="0"/>
        <w:ind w:right="-141"/>
        <w:jc w:val="both"/>
        <w:rPr>
          <w:rFonts w:ascii="Trebuchet MS" w:hAnsi="Trebuchet MS" w:cs="Century Gothic"/>
          <w:b/>
          <w:i/>
          <w:noProof w:val="0"/>
          <w:kern w:val="28"/>
          <w:sz w:val="20"/>
          <w:szCs w:val="20"/>
        </w:rPr>
      </w:pPr>
    </w:p>
    <w:p w:rsidR="002B67FC" w:rsidRDefault="002B67FC" w:rsidP="007E2FB1">
      <w:pPr>
        <w:widowControl w:val="0"/>
        <w:tabs>
          <w:tab w:val="left" w:pos="3261"/>
        </w:tabs>
        <w:autoSpaceDE w:val="0"/>
        <w:autoSpaceDN w:val="0"/>
        <w:adjustRightInd w:val="0"/>
        <w:ind w:right="-141"/>
        <w:jc w:val="both"/>
        <w:rPr>
          <w:rFonts w:ascii="Trebuchet MS" w:hAnsi="Trebuchet MS" w:cs="Century Gothic"/>
          <w:b/>
          <w:i/>
          <w:noProof w:val="0"/>
          <w:kern w:val="28"/>
          <w:sz w:val="20"/>
          <w:szCs w:val="20"/>
        </w:rPr>
      </w:pPr>
    </w:p>
    <w:sectPr w:rsidR="002B67FC" w:rsidSect="00D07E17">
      <w:type w:val="continuous"/>
      <w:pgSz w:w="11906" w:h="16838"/>
      <w:pgMar w:top="1079" w:right="1106" w:bottom="180" w:left="1077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081" w:rsidRDefault="00B94081">
      <w:r>
        <w:separator/>
      </w:r>
    </w:p>
  </w:endnote>
  <w:endnote w:type="continuationSeparator" w:id="0">
    <w:p w:rsidR="00B94081" w:rsidRDefault="00B94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079A" w:rsidRPr="007E30B2" w:rsidRDefault="004A079A" w:rsidP="004302DA">
    <w:pPr>
      <w:pStyle w:val="Footer"/>
      <w:pBdr>
        <w:top w:val="single" w:sz="12" w:space="1" w:color="auto"/>
      </w:pBdr>
      <w:tabs>
        <w:tab w:val="clear" w:pos="4513"/>
        <w:tab w:val="clear" w:pos="9026"/>
        <w:tab w:val="right" w:pos="9723"/>
      </w:tabs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Jaco van Zyl</w:t>
    </w:r>
    <w:r>
      <w:rPr>
        <w:rFonts w:ascii="Trebuchet MS" w:hAnsi="Trebuchet MS"/>
        <w:color w:val="C00000"/>
        <w:sz w:val="20"/>
        <w:szCs w:val="20"/>
      </w:rPr>
      <w:t xml:space="preserve"> </w:t>
    </w:r>
    <w:r w:rsidRPr="007E30B2">
      <w:rPr>
        <w:rFonts w:ascii="Trebuchet MS" w:hAnsi="Trebuchet MS"/>
        <w:color w:val="333333"/>
        <w:sz w:val="20"/>
        <w:szCs w:val="20"/>
      </w:rPr>
      <w:t>CV</w:t>
    </w:r>
    <w:r w:rsidRPr="00E06309">
      <w:rPr>
        <w:rFonts w:ascii="Trebuchet MS" w:hAnsi="Trebuchet MS"/>
        <w:color w:val="C00000"/>
        <w:sz w:val="20"/>
        <w:szCs w:val="20"/>
      </w:rPr>
      <w:tab/>
    </w:r>
    <w:r w:rsidRPr="007E30B2">
      <w:rPr>
        <w:rFonts w:ascii="Trebuchet MS" w:hAnsi="Trebuchet MS"/>
        <w:sz w:val="20"/>
        <w:szCs w:val="20"/>
      </w:rPr>
      <w:t xml:space="preserve">Page </w:t>
    </w:r>
    <w:r w:rsidRPr="007E30B2">
      <w:rPr>
        <w:rFonts w:ascii="Trebuchet MS" w:hAnsi="Trebuchet MS"/>
        <w:sz w:val="20"/>
        <w:szCs w:val="20"/>
      </w:rPr>
      <w:fldChar w:fldCharType="begin"/>
    </w:r>
    <w:r w:rsidRPr="007E30B2">
      <w:rPr>
        <w:rFonts w:ascii="Trebuchet MS" w:hAnsi="Trebuchet MS"/>
        <w:sz w:val="20"/>
        <w:szCs w:val="20"/>
      </w:rPr>
      <w:instrText xml:space="preserve"> PAGE   \* MERGEFORMAT </w:instrText>
    </w:r>
    <w:r w:rsidRPr="007E30B2">
      <w:rPr>
        <w:rFonts w:ascii="Trebuchet MS" w:hAnsi="Trebuchet MS"/>
        <w:sz w:val="20"/>
        <w:szCs w:val="20"/>
      </w:rPr>
      <w:fldChar w:fldCharType="separate"/>
    </w:r>
    <w:r w:rsidR="00A72B8F">
      <w:rPr>
        <w:rFonts w:ascii="Trebuchet MS" w:hAnsi="Trebuchet MS"/>
        <w:sz w:val="20"/>
        <w:szCs w:val="20"/>
      </w:rPr>
      <w:t>1</w:t>
    </w:r>
    <w:r w:rsidRPr="007E30B2">
      <w:rPr>
        <w:rFonts w:ascii="Trebuchet MS" w:hAnsi="Trebuchet MS"/>
        <w:sz w:val="20"/>
        <w:szCs w:val="20"/>
      </w:rPr>
      <w:fldChar w:fldCharType="end"/>
    </w:r>
  </w:p>
  <w:p w:rsidR="004A079A" w:rsidRDefault="004A07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079A" w:rsidRPr="007E30B2" w:rsidRDefault="00951065" w:rsidP="004302DA">
    <w:pPr>
      <w:pStyle w:val="Footer"/>
      <w:pBdr>
        <w:top w:val="single" w:sz="12" w:space="1" w:color="auto"/>
      </w:pBdr>
      <w:tabs>
        <w:tab w:val="clear" w:pos="4513"/>
        <w:tab w:val="clear" w:pos="9026"/>
        <w:tab w:val="right" w:pos="9723"/>
      </w:tabs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Jaco van Zyl</w:t>
    </w:r>
    <w:r>
      <w:rPr>
        <w:rFonts w:ascii="Trebuchet MS" w:hAnsi="Trebuchet MS"/>
        <w:color w:val="C00000"/>
        <w:sz w:val="20"/>
        <w:szCs w:val="20"/>
      </w:rPr>
      <w:t xml:space="preserve"> </w:t>
    </w:r>
    <w:r w:rsidRPr="007E30B2">
      <w:rPr>
        <w:rFonts w:ascii="Trebuchet MS" w:hAnsi="Trebuchet MS"/>
        <w:color w:val="333333"/>
        <w:sz w:val="20"/>
        <w:szCs w:val="20"/>
      </w:rPr>
      <w:t>CV</w:t>
    </w:r>
    <w:r w:rsidRPr="00E06309">
      <w:rPr>
        <w:rFonts w:ascii="Trebuchet MS" w:hAnsi="Trebuchet MS"/>
        <w:color w:val="C00000"/>
        <w:sz w:val="20"/>
        <w:szCs w:val="20"/>
      </w:rPr>
      <w:tab/>
    </w:r>
    <w:r w:rsidRPr="007E30B2">
      <w:rPr>
        <w:rFonts w:ascii="Trebuchet MS" w:hAnsi="Trebuchet MS"/>
        <w:sz w:val="20"/>
        <w:szCs w:val="20"/>
      </w:rPr>
      <w:t xml:space="preserve">Page </w:t>
    </w:r>
    <w:r w:rsidRPr="007E30B2">
      <w:rPr>
        <w:rFonts w:ascii="Trebuchet MS" w:hAnsi="Trebuchet MS"/>
        <w:sz w:val="20"/>
        <w:szCs w:val="20"/>
      </w:rPr>
      <w:fldChar w:fldCharType="begin"/>
    </w:r>
    <w:r w:rsidRPr="007E30B2">
      <w:rPr>
        <w:rFonts w:ascii="Trebuchet MS" w:hAnsi="Trebuchet MS"/>
        <w:sz w:val="20"/>
        <w:szCs w:val="20"/>
      </w:rPr>
      <w:instrText xml:space="preserve"> PAGE   \* MERGEFORMAT </w:instrText>
    </w:r>
    <w:r w:rsidRPr="007E30B2">
      <w:rPr>
        <w:rFonts w:ascii="Trebuchet MS" w:hAnsi="Trebuchet MS"/>
        <w:sz w:val="20"/>
        <w:szCs w:val="20"/>
      </w:rPr>
      <w:fldChar w:fldCharType="separate"/>
    </w:r>
    <w:r w:rsidR="00A72B8F">
      <w:rPr>
        <w:rFonts w:ascii="Trebuchet MS" w:hAnsi="Trebuchet MS"/>
        <w:sz w:val="20"/>
        <w:szCs w:val="20"/>
      </w:rPr>
      <w:t>7</w:t>
    </w:r>
    <w:r w:rsidRPr="007E30B2">
      <w:rPr>
        <w:rFonts w:ascii="Trebuchet MS" w:hAnsi="Trebuchet MS"/>
        <w:sz w:val="20"/>
        <w:szCs w:val="20"/>
      </w:rPr>
      <w:fldChar w:fldCharType="end"/>
    </w:r>
  </w:p>
  <w:p w:rsidR="004A079A" w:rsidRDefault="004A07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081" w:rsidRDefault="00B94081">
      <w:r>
        <w:separator/>
      </w:r>
    </w:p>
  </w:footnote>
  <w:footnote w:type="continuationSeparator" w:id="0">
    <w:p w:rsidR="00B94081" w:rsidRDefault="00B94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3D8291A"/>
    <w:multiLevelType w:val="hybridMultilevel"/>
    <w:tmpl w:val="F52073FE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D94419"/>
    <w:multiLevelType w:val="hybridMultilevel"/>
    <w:tmpl w:val="D7D6E7B8"/>
    <w:lvl w:ilvl="0" w:tplc="38184470">
      <w:start w:val="1"/>
      <w:numFmt w:val="bullet"/>
      <w:lvlText w:val="▪"/>
      <w:lvlJc w:val="left"/>
      <w:pPr>
        <w:ind w:left="720" w:hanging="360"/>
      </w:pPr>
      <w:rPr>
        <w:rFonts w:ascii="Tahoma" w:hAnsi="Tahoma" w:hint="default"/>
        <w:color w:val="9B0D17"/>
      </w:rPr>
    </w:lvl>
    <w:lvl w:ilvl="1" w:tplc="4BB6E8B6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333333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9956ED"/>
    <w:multiLevelType w:val="hybridMultilevel"/>
    <w:tmpl w:val="2C681408"/>
    <w:lvl w:ilvl="0" w:tplc="EDA2206E">
      <w:start w:val="1"/>
      <w:numFmt w:val="bullet"/>
      <w:lvlText w:val="▪"/>
      <w:lvlJc w:val="left"/>
      <w:pPr>
        <w:ind w:left="72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086A74"/>
    <w:multiLevelType w:val="hybridMultilevel"/>
    <w:tmpl w:val="638436A0"/>
    <w:lvl w:ilvl="0" w:tplc="38184470">
      <w:start w:val="1"/>
      <w:numFmt w:val="bullet"/>
      <w:lvlText w:val="▪"/>
      <w:lvlJc w:val="left"/>
      <w:pPr>
        <w:ind w:left="72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90774A4"/>
    <w:multiLevelType w:val="hybridMultilevel"/>
    <w:tmpl w:val="29C6D6DE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5C63BE"/>
    <w:multiLevelType w:val="multilevel"/>
    <w:tmpl w:val="F57A04D6"/>
    <w:lvl w:ilvl="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0099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4EF5801"/>
    <w:multiLevelType w:val="hybridMultilevel"/>
    <w:tmpl w:val="E55A6AF0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EF5BAC"/>
    <w:multiLevelType w:val="hybridMultilevel"/>
    <w:tmpl w:val="1C3686FC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087B9E"/>
    <w:multiLevelType w:val="multilevel"/>
    <w:tmpl w:val="F52073FE"/>
    <w:lvl w:ilvl="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93534E"/>
    <w:multiLevelType w:val="hybridMultilevel"/>
    <w:tmpl w:val="5B342D22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3691AD4"/>
    <w:multiLevelType w:val="hybridMultilevel"/>
    <w:tmpl w:val="E2F0AD66"/>
    <w:lvl w:ilvl="0" w:tplc="4BB6E8B6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333333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80C0D"/>
    <w:multiLevelType w:val="hybridMultilevel"/>
    <w:tmpl w:val="14F8BC66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A90244"/>
    <w:multiLevelType w:val="hybridMultilevel"/>
    <w:tmpl w:val="48E25F7C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D16296"/>
    <w:multiLevelType w:val="hybridMultilevel"/>
    <w:tmpl w:val="A41C7672"/>
    <w:lvl w:ilvl="0" w:tplc="4BB6E8B6">
      <w:start w:val="1"/>
      <w:numFmt w:val="bullet"/>
      <w:lvlText w:val="▪"/>
      <w:lvlJc w:val="left"/>
      <w:pPr>
        <w:tabs>
          <w:tab w:val="num" w:pos="1797"/>
        </w:tabs>
        <w:ind w:left="1797" w:hanging="360"/>
      </w:pPr>
      <w:rPr>
        <w:rFonts w:ascii="Tahoma" w:hAnsi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7">
    <w:nsid w:val="29416191"/>
    <w:multiLevelType w:val="hybridMultilevel"/>
    <w:tmpl w:val="7130D734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A17ABB"/>
    <w:multiLevelType w:val="hybridMultilevel"/>
    <w:tmpl w:val="4962B382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DB7E63"/>
    <w:multiLevelType w:val="hybridMultilevel"/>
    <w:tmpl w:val="E17838E2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4F01D0"/>
    <w:multiLevelType w:val="hybridMultilevel"/>
    <w:tmpl w:val="F130480C"/>
    <w:lvl w:ilvl="0" w:tplc="4BB6E8B6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6F2222D"/>
    <w:multiLevelType w:val="hybridMultilevel"/>
    <w:tmpl w:val="9BFC924A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90A6C18"/>
    <w:multiLevelType w:val="hybridMultilevel"/>
    <w:tmpl w:val="6E28976C"/>
    <w:lvl w:ilvl="0" w:tplc="4BB6E8B6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3D1D4F2D"/>
    <w:multiLevelType w:val="hybridMultilevel"/>
    <w:tmpl w:val="70E6BEBE"/>
    <w:lvl w:ilvl="0" w:tplc="38184470">
      <w:start w:val="1"/>
      <w:numFmt w:val="bullet"/>
      <w:lvlText w:val="▪"/>
      <w:lvlJc w:val="left"/>
      <w:pPr>
        <w:ind w:left="72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A8311F"/>
    <w:multiLevelType w:val="hybridMultilevel"/>
    <w:tmpl w:val="65B2D5B6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0D09A6"/>
    <w:multiLevelType w:val="hybridMultilevel"/>
    <w:tmpl w:val="B44EBA60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DF7134"/>
    <w:multiLevelType w:val="hybridMultilevel"/>
    <w:tmpl w:val="53B6C186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54451F"/>
    <w:multiLevelType w:val="hybridMultilevel"/>
    <w:tmpl w:val="0462976C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7C4800"/>
    <w:multiLevelType w:val="hybridMultilevel"/>
    <w:tmpl w:val="F57A04D6"/>
    <w:lvl w:ilvl="0" w:tplc="71B25B8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0099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3E419CB"/>
    <w:multiLevelType w:val="hybridMultilevel"/>
    <w:tmpl w:val="51D6FA22"/>
    <w:lvl w:ilvl="0" w:tplc="38184470">
      <w:start w:val="1"/>
      <w:numFmt w:val="bullet"/>
      <w:lvlText w:val="▪"/>
      <w:lvlJc w:val="left"/>
      <w:pPr>
        <w:ind w:left="72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C208DC"/>
    <w:multiLevelType w:val="hybridMultilevel"/>
    <w:tmpl w:val="0532C968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564E81"/>
    <w:multiLevelType w:val="hybridMultilevel"/>
    <w:tmpl w:val="D8FE34A6"/>
    <w:lvl w:ilvl="0" w:tplc="EDA2206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F552D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280DA2"/>
    <w:multiLevelType w:val="hybridMultilevel"/>
    <w:tmpl w:val="463859F2"/>
    <w:lvl w:ilvl="0" w:tplc="F67448B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F7964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E70D41"/>
    <w:multiLevelType w:val="hybridMultilevel"/>
    <w:tmpl w:val="2BF25DF6"/>
    <w:lvl w:ilvl="0" w:tplc="38184470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9B0D1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BB361F"/>
    <w:multiLevelType w:val="hybridMultilevel"/>
    <w:tmpl w:val="FF12062E"/>
    <w:lvl w:ilvl="0" w:tplc="4BB6E8B6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2"/>
  </w:num>
  <w:num w:numId="3">
    <w:abstractNumId w:val="21"/>
  </w:num>
  <w:num w:numId="4">
    <w:abstractNumId w:val="7"/>
  </w:num>
  <w:num w:numId="5">
    <w:abstractNumId w:val="24"/>
  </w:num>
  <w:num w:numId="6">
    <w:abstractNumId w:val="18"/>
  </w:num>
  <w:num w:numId="7">
    <w:abstractNumId w:val="31"/>
  </w:num>
  <w:num w:numId="8">
    <w:abstractNumId w:val="17"/>
  </w:num>
  <w:num w:numId="9">
    <w:abstractNumId w:val="14"/>
  </w:num>
  <w:num w:numId="10">
    <w:abstractNumId w:val="26"/>
  </w:num>
  <w:num w:numId="11">
    <w:abstractNumId w:val="10"/>
  </w:num>
  <w:num w:numId="12">
    <w:abstractNumId w:val="15"/>
  </w:num>
  <w:num w:numId="13">
    <w:abstractNumId w:val="27"/>
  </w:num>
  <w:num w:numId="14">
    <w:abstractNumId w:val="19"/>
  </w:num>
  <w:num w:numId="15">
    <w:abstractNumId w:val="5"/>
  </w:num>
  <w:num w:numId="16">
    <w:abstractNumId w:val="12"/>
  </w:num>
  <w:num w:numId="17">
    <w:abstractNumId w:val="25"/>
  </w:num>
  <w:num w:numId="18">
    <w:abstractNumId w:val="9"/>
  </w:num>
  <w:num w:numId="19">
    <w:abstractNumId w:val="30"/>
  </w:num>
  <w:num w:numId="20">
    <w:abstractNumId w:val="3"/>
  </w:num>
  <w:num w:numId="21">
    <w:abstractNumId w:val="6"/>
  </w:num>
  <w:num w:numId="22">
    <w:abstractNumId w:val="29"/>
  </w:num>
  <w:num w:numId="23">
    <w:abstractNumId w:val="23"/>
  </w:num>
  <w:num w:numId="24">
    <w:abstractNumId w:val="33"/>
  </w:num>
  <w:num w:numId="25">
    <w:abstractNumId w:val="4"/>
  </w:num>
  <w:num w:numId="26">
    <w:abstractNumId w:val="11"/>
  </w:num>
  <w:num w:numId="27">
    <w:abstractNumId w:val="13"/>
  </w:num>
  <w:num w:numId="28">
    <w:abstractNumId w:val="34"/>
  </w:num>
  <w:num w:numId="29">
    <w:abstractNumId w:val="8"/>
  </w:num>
  <w:num w:numId="30">
    <w:abstractNumId w:val="20"/>
  </w:num>
  <w:num w:numId="31">
    <w:abstractNumId w:val="16"/>
  </w:num>
  <w:num w:numId="32">
    <w:abstractNumId w:val="22"/>
  </w:num>
  <w:num w:numId="33">
    <w:abstractNumId w:val="2"/>
  </w:num>
  <w:num w:numId="34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AU" w:vendorID="64" w:dllVersion="131078" w:nlCheck="1" w:checkStyle="1"/>
  <w:activeWritingStyle w:appName="MSWord" w:lang="en-GB" w:vendorID="64" w:dllVersion="131078" w:nlCheck="1" w:checkStyle="1"/>
  <w:activeWritingStyle w:appName="MSWord" w:lang="en-ZA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navy" stroke="f">
      <v:fill color="navy"/>
      <v:stroke on="f"/>
      <o:colormru v:ext="edit" colors="#333,#4d4d4d,#903,#393,green,#690,#9c0,#9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62D"/>
    <w:rsid w:val="00001F81"/>
    <w:rsid w:val="00002DB2"/>
    <w:rsid w:val="0000458A"/>
    <w:rsid w:val="00005222"/>
    <w:rsid w:val="00005571"/>
    <w:rsid w:val="00006D2E"/>
    <w:rsid w:val="000114F7"/>
    <w:rsid w:val="00013AD2"/>
    <w:rsid w:val="00022D79"/>
    <w:rsid w:val="000242BA"/>
    <w:rsid w:val="00025C8A"/>
    <w:rsid w:val="00031740"/>
    <w:rsid w:val="0003512F"/>
    <w:rsid w:val="00037056"/>
    <w:rsid w:val="00045C2E"/>
    <w:rsid w:val="0004762D"/>
    <w:rsid w:val="00050836"/>
    <w:rsid w:val="00051BCC"/>
    <w:rsid w:val="0005241C"/>
    <w:rsid w:val="00053365"/>
    <w:rsid w:val="0006041A"/>
    <w:rsid w:val="00062020"/>
    <w:rsid w:val="00063ABE"/>
    <w:rsid w:val="00066C92"/>
    <w:rsid w:val="000671BA"/>
    <w:rsid w:val="00072DAE"/>
    <w:rsid w:val="0007590C"/>
    <w:rsid w:val="00081012"/>
    <w:rsid w:val="00092922"/>
    <w:rsid w:val="0009614A"/>
    <w:rsid w:val="000970D8"/>
    <w:rsid w:val="000A4B00"/>
    <w:rsid w:val="000A4B82"/>
    <w:rsid w:val="000A550A"/>
    <w:rsid w:val="000B0F99"/>
    <w:rsid w:val="000B1DF7"/>
    <w:rsid w:val="000B20CE"/>
    <w:rsid w:val="000C050A"/>
    <w:rsid w:val="000C2EA1"/>
    <w:rsid w:val="000C5755"/>
    <w:rsid w:val="000C63D9"/>
    <w:rsid w:val="000C7EE1"/>
    <w:rsid w:val="000D66C4"/>
    <w:rsid w:val="000D7B7F"/>
    <w:rsid w:val="000E2AC9"/>
    <w:rsid w:val="000E654E"/>
    <w:rsid w:val="000E6A3B"/>
    <w:rsid w:val="000E7887"/>
    <w:rsid w:val="000F2424"/>
    <w:rsid w:val="00104076"/>
    <w:rsid w:val="0010565F"/>
    <w:rsid w:val="0011028E"/>
    <w:rsid w:val="00110815"/>
    <w:rsid w:val="00113E96"/>
    <w:rsid w:val="00115027"/>
    <w:rsid w:val="001238DE"/>
    <w:rsid w:val="00123944"/>
    <w:rsid w:val="00123A20"/>
    <w:rsid w:val="00126035"/>
    <w:rsid w:val="00130D5A"/>
    <w:rsid w:val="0013316B"/>
    <w:rsid w:val="00133C2C"/>
    <w:rsid w:val="00143676"/>
    <w:rsid w:val="00145376"/>
    <w:rsid w:val="00153511"/>
    <w:rsid w:val="001543AB"/>
    <w:rsid w:val="00154B1F"/>
    <w:rsid w:val="00156D4D"/>
    <w:rsid w:val="001616F3"/>
    <w:rsid w:val="001656C2"/>
    <w:rsid w:val="00170CE1"/>
    <w:rsid w:val="00174E23"/>
    <w:rsid w:val="0018153A"/>
    <w:rsid w:val="00181673"/>
    <w:rsid w:val="00186BDB"/>
    <w:rsid w:val="00195B97"/>
    <w:rsid w:val="001A7CE6"/>
    <w:rsid w:val="001B2401"/>
    <w:rsid w:val="001C128C"/>
    <w:rsid w:val="001C3D06"/>
    <w:rsid w:val="001C70C4"/>
    <w:rsid w:val="001D0341"/>
    <w:rsid w:val="001D4B8C"/>
    <w:rsid w:val="001D502C"/>
    <w:rsid w:val="001D527C"/>
    <w:rsid w:val="001D6355"/>
    <w:rsid w:val="001E3F5F"/>
    <w:rsid w:val="001E51B4"/>
    <w:rsid w:val="001E6BA4"/>
    <w:rsid w:val="001F4DA0"/>
    <w:rsid w:val="002012BD"/>
    <w:rsid w:val="002059CC"/>
    <w:rsid w:val="00216656"/>
    <w:rsid w:val="00217254"/>
    <w:rsid w:val="002207B1"/>
    <w:rsid w:val="00230115"/>
    <w:rsid w:val="002326B6"/>
    <w:rsid w:val="00235B57"/>
    <w:rsid w:val="00254D3B"/>
    <w:rsid w:val="0026051A"/>
    <w:rsid w:val="00260ADA"/>
    <w:rsid w:val="002706CD"/>
    <w:rsid w:val="00277888"/>
    <w:rsid w:val="002814A6"/>
    <w:rsid w:val="00284AE0"/>
    <w:rsid w:val="00290296"/>
    <w:rsid w:val="0029332A"/>
    <w:rsid w:val="002942EE"/>
    <w:rsid w:val="002A4654"/>
    <w:rsid w:val="002B188D"/>
    <w:rsid w:val="002B67FC"/>
    <w:rsid w:val="002C20FD"/>
    <w:rsid w:val="002C24BC"/>
    <w:rsid w:val="002C4CDE"/>
    <w:rsid w:val="002D3AEC"/>
    <w:rsid w:val="002D48AA"/>
    <w:rsid w:val="002E561B"/>
    <w:rsid w:val="002F268E"/>
    <w:rsid w:val="002F493E"/>
    <w:rsid w:val="003038D5"/>
    <w:rsid w:val="00304593"/>
    <w:rsid w:val="00305E92"/>
    <w:rsid w:val="00312D96"/>
    <w:rsid w:val="00316BD0"/>
    <w:rsid w:val="00331E9F"/>
    <w:rsid w:val="00335943"/>
    <w:rsid w:val="00336290"/>
    <w:rsid w:val="00340B21"/>
    <w:rsid w:val="00346600"/>
    <w:rsid w:val="00354494"/>
    <w:rsid w:val="00355A87"/>
    <w:rsid w:val="00357FF2"/>
    <w:rsid w:val="00367FE4"/>
    <w:rsid w:val="00372847"/>
    <w:rsid w:val="00376D96"/>
    <w:rsid w:val="00377DF5"/>
    <w:rsid w:val="0038363C"/>
    <w:rsid w:val="00390DE6"/>
    <w:rsid w:val="00392214"/>
    <w:rsid w:val="003953D2"/>
    <w:rsid w:val="00395483"/>
    <w:rsid w:val="003A3F44"/>
    <w:rsid w:val="003A7B08"/>
    <w:rsid w:val="003B5C22"/>
    <w:rsid w:val="003C0FA2"/>
    <w:rsid w:val="003C65F3"/>
    <w:rsid w:val="003C68EB"/>
    <w:rsid w:val="003D0FED"/>
    <w:rsid w:val="003D10A1"/>
    <w:rsid w:val="003D23A4"/>
    <w:rsid w:val="003D3500"/>
    <w:rsid w:val="003D4865"/>
    <w:rsid w:val="003D50B8"/>
    <w:rsid w:val="003F1706"/>
    <w:rsid w:val="003F3D3B"/>
    <w:rsid w:val="00410ABE"/>
    <w:rsid w:val="004146A1"/>
    <w:rsid w:val="004223DC"/>
    <w:rsid w:val="00423742"/>
    <w:rsid w:val="00423F60"/>
    <w:rsid w:val="00426F20"/>
    <w:rsid w:val="00430245"/>
    <w:rsid w:val="004302DA"/>
    <w:rsid w:val="00434246"/>
    <w:rsid w:val="0045269F"/>
    <w:rsid w:val="00466405"/>
    <w:rsid w:val="0046769D"/>
    <w:rsid w:val="00484A60"/>
    <w:rsid w:val="004864C9"/>
    <w:rsid w:val="00487236"/>
    <w:rsid w:val="00491D2C"/>
    <w:rsid w:val="00493642"/>
    <w:rsid w:val="0049404D"/>
    <w:rsid w:val="004A079A"/>
    <w:rsid w:val="004A0D9D"/>
    <w:rsid w:val="004A1C48"/>
    <w:rsid w:val="004B3907"/>
    <w:rsid w:val="004B4396"/>
    <w:rsid w:val="004B4A10"/>
    <w:rsid w:val="004B735A"/>
    <w:rsid w:val="004C164C"/>
    <w:rsid w:val="004C1C7C"/>
    <w:rsid w:val="004C5B0B"/>
    <w:rsid w:val="004D0D44"/>
    <w:rsid w:val="004D6510"/>
    <w:rsid w:val="004D7476"/>
    <w:rsid w:val="004E36F1"/>
    <w:rsid w:val="004E4A2C"/>
    <w:rsid w:val="004E4CE6"/>
    <w:rsid w:val="004F7C5A"/>
    <w:rsid w:val="00500DC9"/>
    <w:rsid w:val="00504708"/>
    <w:rsid w:val="00510351"/>
    <w:rsid w:val="005110EF"/>
    <w:rsid w:val="00515772"/>
    <w:rsid w:val="00523795"/>
    <w:rsid w:val="00523C13"/>
    <w:rsid w:val="00524397"/>
    <w:rsid w:val="00525499"/>
    <w:rsid w:val="00534632"/>
    <w:rsid w:val="005353B9"/>
    <w:rsid w:val="0054026C"/>
    <w:rsid w:val="00543538"/>
    <w:rsid w:val="00545F9C"/>
    <w:rsid w:val="00551B9B"/>
    <w:rsid w:val="00553EF0"/>
    <w:rsid w:val="00554808"/>
    <w:rsid w:val="00555E60"/>
    <w:rsid w:val="00564FE7"/>
    <w:rsid w:val="00570F00"/>
    <w:rsid w:val="00573299"/>
    <w:rsid w:val="00575032"/>
    <w:rsid w:val="0058345F"/>
    <w:rsid w:val="00592663"/>
    <w:rsid w:val="00596E51"/>
    <w:rsid w:val="00597C7B"/>
    <w:rsid w:val="005A0213"/>
    <w:rsid w:val="005A4783"/>
    <w:rsid w:val="005A6501"/>
    <w:rsid w:val="005A6B10"/>
    <w:rsid w:val="005A6B27"/>
    <w:rsid w:val="005B5EB9"/>
    <w:rsid w:val="005C1C29"/>
    <w:rsid w:val="005C210C"/>
    <w:rsid w:val="005C3E2A"/>
    <w:rsid w:val="005C5B7F"/>
    <w:rsid w:val="005D2839"/>
    <w:rsid w:val="005D69D8"/>
    <w:rsid w:val="005E0D90"/>
    <w:rsid w:val="005E2546"/>
    <w:rsid w:val="005E620C"/>
    <w:rsid w:val="005E7268"/>
    <w:rsid w:val="005E7B3C"/>
    <w:rsid w:val="005F348B"/>
    <w:rsid w:val="005F4585"/>
    <w:rsid w:val="006075BF"/>
    <w:rsid w:val="006106AA"/>
    <w:rsid w:val="006143CF"/>
    <w:rsid w:val="006203F8"/>
    <w:rsid w:val="00622BA8"/>
    <w:rsid w:val="006312C1"/>
    <w:rsid w:val="00633482"/>
    <w:rsid w:val="006348EB"/>
    <w:rsid w:val="00636BF7"/>
    <w:rsid w:val="00642595"/>
    <w:rsid w:val="006425BF"/>
    <w:rsid w:val="00646358"/>
    <w:rsid w:val="00647A4F"/>
    <w:rsid w:val="00651D74"/>
    <w:rsid w:val="00655876"/>
    <w:rsid w:val="00661BF9"/>
    <w:rsid w:val="006629DF"/>
    <w:rsid w:val="00664739"/>
    <w:rsid w:val="0067023E"/>
    <w:rsid w:val="0067249F"/>
    <w:rsid w:val="00672B99"/>
    <w:rsid w:val="006744B0"/>
    <w:rsid w:val="00674606"/>
    <w:rsid w:val="006766B9"/>
    <w:rsid w:val="00676BF7"/>
    <w:rsid w:val="0068148F"/>
    <w:rsid w:val="00687771"/>
    <w:rsid w:val="0068780C"/>
    <w:rsid w:val="006A463A"/>
    <w:rsid w:val="006A4BFF"/>
    <w:rsid w:val="006A533D"/>
    <w:rsid w:val="006A6D30"/>
    <w:rsid w:val="006B3811"/>
    <w:rsid w:val="006B4A20"/>
    <w:rsid w:val="006B5736"/>
    <w:rsid w:val="006C3C26"/>
    <w:rsid w:val="006D6EE6"/>
    <w:rsid w:val="006E1139"/>
    <w:rsid w:val="006F2698"/>
    <w:rsid w:val="006F586C"/>
    <w:rsid w:val="006F58CE"/>
    <w:rsid w:val="00700D6C"/>
    <w:rsid w:val="007038B9"/>
    <w:rsid w:val="0070594E"/>
    <w:rsid w:val="00707EFE"/>
    <w:rsid w:val="00712629"/>
    <w:rsid w:val="00716848"/>
    <w:rsid w:val="00716DA4"/>
    <w:rsid w:val="00723CF5"/>
    <w:rsid w:val="00732CA5"/>
    <w:rsid w:val="0073449A"/>
    <w:rsid w:val="00735805"/>
    <w:rsid w:val="00735EAC"/>
    <w:rsid w:val="00743D7E"/>
    <w:rsid w:val="00743E06"/>
    <w:rsid w:val="0074678B"/>
    <w:rsid w:val="007544DE"/>
    <w:rsid w:val="007552DF"/>
    <w:rsid w:val="00767BF1"/>
    <w:rsid w:val="0077052E"/>
    <w:rsid w:val="00772556"/>
    <w:rsid w:val="00776C7A"/>
    <w:rsid w:val="00777568"/>
    <w:rsid w:val="007838EC"/>
    <w:rsid w:val="00783A99"/>
    <w:rsid w:val="00783D0A"/>
    <w:rsid w:val="00785E00"/>
    <w:rsid w:val="00790D7D"/>
    <w:rsid w:val="007922D6"/>
    <w:rsid w:val="00797585"/>
    <w:rsid w:val="007A143A"/>
    <w:rsid w:val="007A1F74"/>
    <w:rsid w:val="007A217F"/>
    <w:rsid w:val="007A4412"/>
    <w:rsid w:val="007A70B0"/>
    <w:rsid w:val="007B0DA2"/>
    <w:rsid w:val="007B3585"/>
    <w:rsid w:val="007B7190"/>
    <w:rsid w:val="007C3B63"/>
    <w:rsid w:val="007C3E4D"/>
    <w:rsid w:val="007D26F6"/>
    <w:rsid w:val="007D3AED"/>
    <w:rsid w:val="007D59FD"/>
    <w:rsid w:val="007D7BB1"/>
    <w:rsid w:val="007E0DFA"/>
    <w:rsid w:val="007E1B6A"/>
    <w:rsid w:val="007E2FB1"/>
    <w:rsid w:val="007E30B2"/>
    <w:rsid w:val="007E69AA"/>
    <w:rsid w:val="007F1B77"/>
    <w:rsid w:val="007F7FAC"/>
    <w:rsid w:val="00802DA1"/>
    <w:rsid w:val="0081237B"/>
    <w:rsid w:val="00812DD5"/>
    <w:rsid w:val="00815E6B"/>
    <w:rsid w:val="00816448"/>
    <w:rsid w:val="008217E9"/>
    <w:rsid w:val="00823F02"/>
    <w:rsid w:val="0082402C"/>
    <w:rsid w:val="00824612"/>
    <w:rsid w:val="00825FE2"/>
    <w:rsid w:val="008269B0"/>
    <w:rsid w:val="00835233"/>
    <w:rsid w:val="008353F6"/>
    <w:rsid w:val="00836C24"/>
    <w:rsid w:val="0085086C"/>
    <w:rsid w:val="00854BFE"/>
    <w:rsid w:val="0086459B"/>
    <w:rsid w:val="00867274"/>
    <w:rsid w:val="00875E1F"/>
    <w:rsid w:val="008830B2"/>
    <w:rsid w:val="008831EC"/>
    <w:rsid w:val="008A753F"/>
    <w:rsid w:val="008B16AB"/>
    <w:rsid w:val="008B1A09"/>
    <w:rsid w:val="008B3DEE"/>
    <w:rsid w:val="008C2D3C"/>
    <w:rsid w:val="008C624C"/>
    <w:rsid w:val="008D1A59"/>
    <w:rsid w:val="008D6589"/>
    <w:rsid w:val="008E16EB"/>
    <w:rsid w:val="008E3D4C"/>
    <w:rsid w:val="008E6182"/>
    <w:rsid w:val="008F025A"/>
    <w:rsid w:val="008F3700"/>
    <w:rsid w:val="008F5B26"/>
    <w:rsid w:val="00912A2C"/>
    <w:rsid w:val="00920FC5"/>
    <w:rsid w:val="00922832"/>
    <w:rsid w:val="00930BC9"/>
    <w:rsid w:val="0093622E"/>
    <w:rsid w:val="00941004"/>
    <w:rsid w:val="00946175"/>
    <w:rsid w:val="0095099B"/>
    <w:rsid w:val="00951065"/>
    <w:rsid w:val="009560D0"/>
    <w:rsid w:val="009675B8"/>
    <w:rsid w:val="0097225D"/>
    <w:rsid w:val="00972316"/>
    <w:rsid w:val="00972861"/>
    <w:rsid w:val="00974CA1"/>
    <w:rsid w:val="009803D1"/>
    <w:rsid w:val="009836AD"/>
    <w:rsid w:val="009856DC"/>
    <w:rsid w:val="00986649"/>
    <w:rsid w:val="009924B6"/>
    <w:rsid w:val="00992540"/>
    <w:rsid w:val="00997AB3"/>
    <w:rsid w:val="009A39CF"/>
    <w:rsid w:val="009A54FF"/>
    <w:rsid w:val="009B17ED"/>
    <w:rsid w:val="009B5C5D"/>
    <w:rsid w:val="009C20E1"/>
    <w:rsid w:val="009C2EF1"/>
    <w:rsid w:val="009C59DA"/>
    <w:rsid w:val="009C6FB2"/>
    <w:rsid w:val="009C7BC6"/>
    <w:rsid w:val="009D1ADA"/>
    <w:rsid w:val="009D1DFA"/>
    <w:rsid w:val="009E45DD"/>
    <w:rsid w:val="009E5383"/>
    <w:rsid w:val="009E57A2"/>
    <w:rsid w:val="009E67C9"/>
    <w:rsid w:val="009F2E7F"/>
    <w:rsid w:val="00A12EFA"/>
    <w:rsid w:val="00A13473"/>
    <w:rsid w:val="00A14B43"/>
    <w:rsid w:val="00A16263"/>
    <w:rsid w:val="00A16C89"/>
    <w:rsid w:val="00A31CEA"/>
    <w:rsid w:val="00A42C1C"/>
    <w:rsid w:val="00A5355F"/>
    <w:rsid w:val="00A5525F"/>
    <w:rsid w:val="00A62963"/>
    <w:rsid w:val="00A64FDD"/>
    <w:rsid w:val="00A651B6"/>
    <w:rsid w:val="00A65AB9"/>
    <w:rsid w:val="00A70F96"/>
    <w:rsid w:val="00A72B8F"/>
    <w:rsid w:val="00A72C52"/>
    <w:rsid w:val="00A73046"/>
    <w:rsid w:val="00A77CE4"/>
    <w:rsid w:val="00A8289C"/>
    <w:rsid w:val="00A8407F"/>
    <w:rsid w:val="00A85E7B"/>
    <w:rsid w:val="00A86D0E"/>
    <w:rsid w:val="00A87F94"/>
    <w:rsid w:val="00A904E9"/>
    <w:rsid w:val="00A90CB4"/>
    <w:rsid w:val="00AA2620"/>
    <w:rsid w:val="00AA3D2F"/>
    <w:rsid w:val="00AA42D2"/>
    <w:rsid w:val="00AA4F53"/>
    <w:rsid w:val="00AB2910"/>
    <w:rsid w:val="00AB48B9"/>
    <w:rsid w:val="00AB5A83"/>
    <w:rsid w:val="00AB631C"/>
    <w:rsid w:val="00AB6382"/>
    <w:rsid w:val="00AC4380"/>
    <w:rsid w:val="00AE2B5A"/>
    <w:rsid w:val="00AF1059"/>
    <w:rsid w:val="00AF224A"/>
    <w:rsid w:val="00B121E2"/>
    <w:rsid w:val="00B16F78"/>
    <w:rsid w:val="00B217CB"/>
    <w:rsid w:val="00B25810"/>
    <w:rsid w:val="00B25C0C"/>
    <w:rsid w:val="00B25C33"/>
    <w:rsid w:val="00B27C32"/>
    <w:rsid w:val="00B33406"/>
    <w:rsid w:val="00B34C97"/>
    <w:rsid w:val="00B34F0A"/>
    <w:rsid w:val="00B36EF6"/>
    <w:rsid w:val="00B3709B"/>
    <w:rsid w:val="00B420E1"/>
    <w:rsid w:val="00B4562A"/>
    <w:rsid w:val="00B637F0"/>
    <w:rsid w:val="00B711CD"/>
    <w:rsid w:val="00B71E34"/>
    <w:rsid w:val="00B750EC"/>
    <w:rsid w:val="00B7536C"/>
    <w:rsid w:val="00B77970"/>
    <w:rsid w:val="00B80691"/>
    <w:rsid w:val="00B83FA0"/>
    <w:rsid w:val="00B845E6"/>
    <w:rsid w:val="00B92632"/>
    <w:rsid w:val="00B94081"/>
    <w:rsid w:val="00B94B69"/>
    <w:rsid w:val="00BB012F"/>
    <w:rsid w:val="00BB1999"/>
    <w:rsid w:val="00BB293C"/>
    <w:rsid w:val="00BB31BA"/>
    <w:rsid w:val="00BB34A3"/>
    <w:rsid w:val="00BC0814"/>
    <w:rsid w:val="00BC27EB"/>
    <w:rsid w:val="00BC4064"/>
    <w:rsid w:val="00BD2D70"/>
    <w:rsid w:val="00BD67BB"/>
    <w:rsid w:val="00BE1DE9"/>
    <w:rsid w:val="00BE245F"/>
    <w:rsid w:val="00BE5A6D"/>
    <w:rsid w:val="00BF0809"/>
    <w:rsid w:val="00BF5ADF"/>
    <w:rsid w:val="00BF7565"/>
    <w:rsid w:val="00C00C90"/>
    <w:rsid w:val="00C00DBE"/>
    <w:rsid w:val="00C01000"/>
    <w:rsid w:val="00C110A6"/>
    <w:rsid w:val="00C14E9D"/>
    <w:rsid w:val="00C15808"/>
    <w:rsid w:val="00C221AA"/>
    <w:rsid w:val="00C25252"/>
    <w:rsid w:val="00C25274"/>
    <w:rsid w:val="00C261D4"/>
    <w:rsid w:val="00C47D4F"/>
    <w:rsid w:val="00C506F3"/>
    <w:rsid w:val="00C538F9"/>
    <w:rsid w:val="00C54645"/>
    <w:rsid w:val="00C66997"/>
    <w:rsid w:val="00C75F9D"/>
    <w:rsid w:val="00C8232F"/>
    <w:rsid w:val="00C8260E"/>
    <w:rsid w:val="00C82C04"/>
    <w:rsid w:val="00C96772"/>
    <w:rsid w:val="00CA69F5"/>
    <w:rsid w:val="00CB2AC4"/>
    <w:rsid w:val="00CC2A5E"/>
    <w:rsid w:val="00CC7A41"/>
    <w:rsid w:val="00CD0371"/>
    <w:rsid w:val="00CD3FE7"/>
    <w:rsid w:val="00CE002B"/>
    <w:rsid w:val="00CE4D3A"/>
    <w:rsid w:val="00CE794A"/>
    <w:rsid w:val="00CF2F23"/>
    <w:rsid w:val="00CF55DB"/>
    <w:rsid w:val="00D0343F"/>
    <w:rsid w:val="00D05C40"/>
    <w:rsid w:val="00D06999"/>
    <w:rsid w:val="00D07E17"/>
    <w:rsid w:val="00D123D2"/>
    <w:rsid w:val="00D13684"/>
    <w:rsid w:val="00D14C2E"/>
    <w:rsid w:val="00D168F3"/>
    <w:rsid w:val="00D17EEF"/>
    <w:rsid w:val="00D254B3"/>
    <w:rsid w:val="00D25CFA"/>
    <w:rsid w:val="00D2608E"/>
    <w:rsid w:val="00D2725B"/>
    <w:rsid w:val="00D2738C"/>
    <w:rsid w:val="00D35E66"/>
    <w:rsid w:val="00D43BC4"/>
    <w:rsid w:val="00D5028D"/>
    <w:rsid w:val="00D51C72"/>
    <w:rsid w:val="00D5566D"/>
    <w:rsid w:val="00D569B0"/>
    <w:rsid w:val="00D57686"/>
    <w:rsid w:val="00D70F2A"/>
    <w:rsid w:val="00D7437C"/>
    <w:rsid w:val="00D75EA2"/>
    <w:rsid w:val="00D82AC8"/>
    <w:rsid w:val="00D84652"/>
    <w:rsid w:val="00D84C89"/>
    <w:rsid w:val="00D859EC"/>
    <w:rsid w:val="00D960AA"/>
    <w:rsid w:val="00DA048A"/>
    <w:rsid w:val="00DA2C0B"/>
    <w:rsid w:val="00DB10AC"/>
    <w:rsid w:val="00DB34C4"/>
    <w:rsid w:val="00DC2283"/>
    <w:rsid w:val="00DC28EA"/>
    <w:rsid w:val="00DC4886"/>
    <w:rsid w:val="00DC5A60"/>
    <w:rsid w:val="00DD3E28"/>
    <w:rsid w:val="00DD5300"/>
    <w:rsid w:val="00DE2414"/>
    <w:rsid w:val="00DE2493"/>
    <w:rsid w:val="00DE4D89"/>
    <w:rsid w:val="00DE5087"/>
    <w:rsid w:val="00DF6F56"/>
    <w:rsid w:val="00E02DCB"/>
    <w:rsid w:val="00E03723"/>
    <w:rsid w:val="00E04B86"/>
    <w:rsid w:val="00E06287"/>
    <w:rsid w:val="00E06309"/>
    <w:rsid w:val="00E10958"/>
    <w:rsid w:val="00E10F13"/>
    <w:rsid w:val="00E120BF"/>
    <w:rsid w:val="00E148BF"/>
    <w:rsid w:val="00E23230"/>
    <w:rsid w:val="00E26811"/>
    <w:rsid w:val="00E31147"/>
    <w:rsid w:val="00E31536"/>
    <w:rsid w:val="00E31F5F"/>
    <w:rsid w:val="00E3278C"/>
    <w:rsid w:val="00E33377"/>
    <w:rsid w:val="00E36064"/>
    <w:rsid w:val="00E40D3C"/>
    <w:rsid w:val="00E42086"/>
    <w:rsid w:val="00E60396"/>
    <w:rsid w:val="00E67613"/>
    <w:rsid w:val="00E70EA5"/>
    <w:rsid w:val="00E7123E"/>
    <w:rsid w:val="00E768AE"/>
    <w:rsid w:val="00E8079E"/>
    <w:rsid w:val="00E812F7"/>
    <w:rsid w:val="00E946A5"/>
    <w:rsid w:val="00EA2664"/>
    <w:rsid w:val="00EA5E31"/>
    <w:rsid w:val="00EA7395"/>
    <w:rsid w:val="00EB0505"/>
    <w:rsid w:val="00EB3D90"/>
    <w:rsid w:val="00EB4B84"/>
    <w:rsid w:val="00EB57CB"/>
    <w:rsid w:val="00EB7C77"/>
    <w:rsid w:val="00EC439B"/>
    <w:rsid w:val="00ED1770"/>
    <w:rsid w:val="00ED4EAB"/>
    <w:rsid w:val="00ED6080"/>
    <w:rsid w:val="00EE2F0E"/>
    <w:rsid w:val="00EE6CDB"/>
    <w:rsid w:val="00EF2076"/>
    <w:rsid w:val="00F0234B"/>
    <w:rsid w:val="00F051AB"/>
    <w:rsid w:val="00F05EF6"/>
    <w:rsid w:val="00F14467"/>
    <w:rsid w:val="00F1641E"/>
    <w:rsid w:val="00F172ED"/>
    <w:rsid w:val="00F264D0"/>
    <w:rsid w:val="00F277B5"/>
    <w:rsid w:val="00F27AB8"/>
    <w:rsid w:val="00F32DB9"/>
    <w:rsid w:val="00F42E0D"/>
    <w:rsid w:val="00F43F59"/>
    <w:rsid w:val="00F50FBF"/>
    <w:rsid w:val="00F5115F"/>
    <w:rsid w:val="00F54912"/>
    <w:rsid w:val="00F55FDD"/>
    <w:rsid w:val="00F617AE"/>
    <w:rsid w:val="00F66F81"/>
    <w:rsid w:val="00F6709E"/>
    <w:rsid w:val="00F67B30"/>
    <w:rsid w:val="00F77B43"/>
    <w:rsid w:val="00F947AB"/>
    <w:rsid w:val="00F95F34"/>
    <w:rsid w:val="00F97133"/>
    <w:rsid w:val="00FA0066"/>
    <w:rsid w:val="00FA29A6"/>
    <w:rsid w:val="00FA48D4"/>
    <w:rsid w:val="00FB281D"/>
    <w:rsid w:val="00FB4DEA"/>
    <w:rsid w:val="00FB56A0"/>
    <w:rsid w:val="00FB7EE1"/>
    <w:rsid w:val="00FC667F"/>
    <w:rsid w:val="00FD1A8D"/>
    <w:rsid w:val="00FD42F0"/>
    <w:rsid w:val="00FD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navy" stroke="f">
      <v:fill color="navy"/>
      <v:stroke on="f"/>
      <o:colormru v:ext="edit" colors="#333,#4d4d4d,#903,#393,green,#690,#9c0,#9f3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4B43"/>
    <w:rPr>
      <w:noProof/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Helvetica" w:hAnsi="Helvetica" w:cs="Tahoma"/>
      <w:b/>
      <w:bCs/>
      <w:sz w:val="8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Century Gothic" w:hAnsi="Century Gothic" w:cs="Tahoma"/>
      <w:b/>
      <w:bCs/>
      <w:sz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Helvetica" w:hAnsi="Helvetica" w:cs="Arial"/>
      <w:b/>
      <w:bCs/>
      <w:color w:val="3399FF"/>
      <w:sz w:val="36"/>
      <w:lang w:val="en-US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rFonts w:ascii="Helvetica" w:hAnsi="Helvetica"/>
      <w:b/>
      <w:bCs/>
      <w:color w:val="3399FF"/>
      <w:sz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pos="9900"/>
      </w:tabs>
      <w:spacing w:before="60" w:after="60"/>
      <w:outlineLvl w:val="4"/>
    </w:pPr>
    <w:rPr>
      <w:rFonts w:ascii="Helvetica" w:hAnsi="Helvetica"/>
      <w:b/>
      <w:color w:val="808080"/>
      <w:sz w:val="20"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rFonts w:ascii="Helvetica" w:hAnsi="Helvetica"/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spacing w:before="60" w:after="60"/>
      <w:outlineLvl w:val="6"/>
    </w:pPr>
    <w:rPr>
      <w:rFonts w:ascii="Helvetica" w:hAnsi="Helvetica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rebuchet MS" w:hAnsi="Trebuchet MS" w:cs="Arial"/>
      <w:b/>
      <w:bCs/>
      <w:color w:val="FFFFFF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right"/>
    </w:pPr>
    <w:rPr>
      <w:rFonts w:ascii="Helvetica" w:hAnsi="Helvetica" w:cs="Arial"/>
      <w:b/>
      <w:bCs/>
      <w:color w:val="FFFFFF"/>
      <w:sz w:val="4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rsid w:val="000B0F99"/>
    <w:pPr>
      <w:suppressAutoHyphens/>
      <w:ind w:left="720"/>
    </w:pPr>
    <w:rPr>
      <w:noProof w:val="0"/>
      <w:sz w:val="20"/>
      <w:szCs w:val="20"/>
      <w:lang w:val="en-US" w:eastAsia="ar-SA"/>
    </w:rPr>
  </w:style>
  <w:style w:type="paragraph" w:styleId="BodyText3">
    <w:name w:val="Body Text 3"/>
    <w:basedOn w:val="Normal"/>
    <w:rsid w:val="006312C1"/>
    <w:pPr>
      <w:spacing w:after="120"/>
    </w:pPr>
    <w:rPr>
      <w:sz w:val="16"/>
      <w:szCs w:val="16"/>
    </w:rPr>
  </w:style>
  <w:style w:type="paragraph" w:styleId="Header">
    <w:name w:val="header"/>
    <w:basedOn w:val="Normal"/>
    <w:link w:val="HeaderChar"/>
    <w:rsid w:val="003D486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D4865"/>
    <w:rPr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3D486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D4865"/>
    <w:rPr>
      <w:noProof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3D48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4865"/>
    <w:rPr>
      <w:rFonts w:ascii="Tahoma" w:hAnsi="Tahoma" w:cs="Tahoma"/>
      <w:noProof/>
      <w:sz w:val="16"/>
      <w:szCs w:val="16"/>
      <w:lang w:eastAsia="en-US"/>
    </w:rPr>
  </w:style>
  <w:style w:type="character" w:customStyle="1" w:styleId="protocol">
    <w:name w:val="protocol"/>
    <w:rsid w:val="0074678B"/>
  </w:style>
  <w:style w:type="paragraph" w:styleId="HTMLPreformatted">
    <w:name w:val="HTML Preformatted"/>
    <w:basedOn w:val="Normal"/>
    <w:link w:val="HTMLPreformattedChar"/>
    <w:uiPriority w:val="99"/>
    <w:unhideWhenUsed/>
    <w:rsid w:val="0050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ZA" w:eastAsia="en-ZA"/>
    </w:rPr>
  </w:style>
  <w:style w:type="character" w:customStyle="1" w:styleId="HTMLPreformattedChar">
    <w:name w:val="HTML Preformatted Char"/>
    <w:link w:val="HTMLPreformatted"/>
    <w:uiPriority w:val="99"/>
    <w:rsid w:val="00500DC9"/>
    <w:rPr>
      <w:rFonts w:ascii="Courier New" w:hAnsi="Courier New" w:cs="Courier New"/>
    </w:rPr>
  </w:style>
  <w:style w:type="character" w:customStyle="1" w:styleId="Heading5Char">
    <w:name w:val="Heading 5 Char"/>
    <w:link w:val="Heading5"/>
    <w:rsid w:val="004B735A"/>
    <w:rPr>
      <w:rFonts w:ascii="Helvetica" w:hAnsi="Helvetica"/>
      <w:b/>
      <w:noProof/>
      <w:color w:val="808080"/>
      <w:szCs w:val="24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4B43"/>
    <w:rPr>
      <w:noProof/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Helvetica" w:hAnsi="Helvetica" w:cs="Tahoma"/>
      <w:b/>
      <w:bCs/>
      <w:sz w:val="8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Century Gothic" w:hAnsi="Century Gothic" w:cs="Tahoma"/>
      <w:b/>
      <w:bCs/>
      <w:sz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Helvetica" w:hAnsi="Helvetica" w:cs="Arial"/>
      <w:b/>
      <w:bCs/>
      <w:color w:val="3399FF"/>
      <w:sz w:val="36"/>
      <w:lang w:val="en-US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rFonts w:ascii="Helvetica" w:hAnsi="Helvetica"/>
      <w:b/>
      <w:bCs/>
      <w:color w:val="3399FF"/>
      <w:sz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pos="9900"/>
      </w:tabs>
      <w:spacing w:before="60" w:after="60"/>
      <w:outlineLvl w:val="4"/>
    </w:pPr>
    <w:rPr>
      <w:rFonts w:ascii="Helvetica" w:hAnsi="Helvetica"/>
      <w:b/>
      <w:color w:val="808080"/>
      <w:sz w:val="20"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rFonts w:ascii="Helvetica" w:hAnsi="Helvetica"/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spacing w:before="60" w:after="60"/>
      <w:outlineLvl w:val="6"/>
    </w:pPr>
    <w:rPr>
      <w:rFonts w:ascii="Helvetica" w:hAnsi="Helvetica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rebuchet MS" w:hAnsi="Trebuchet MS" w:cs="Arial"/>
      <w:b/>
      <w:bCs/>
      <w:color w:val="FFFFFF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right"/>
    </w:pPr>
    <w:rPr>
      <w:rFonts w:ascii="Helvetica" w:hAnsi="Helvetica" w:cs="Arial"/>
      <w:b/>
      <w:bCs/>
      <w:color w:val="FFFFFF"/>
      <w:sz w:val="4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rsid w:val="000B0F99"/>
    <w:pPr>
      <w:suppressAutoHyphens/>
      <w:ind w:left="720"/>
    </w:pPr>
    <w:rPr>
      <w:noProof w:val="0"/>
      <w:sz w:val="20"/>
      <w:szCs w:val="20"/>
      <w:lang w:val="en-US" w:eastAsia="ar-SA"/>
    </w:rPr>
  </w:style>
  <w:style w:type="paragraph" w:styleId="BodyText3">
    <w:name w:val="Body Text 3"/>
    <w:basedOn w:val="Normal"/>
    <w:rsid w:val="006312C1"/>
    <w:pPr>
      <w:spacing w:after="120"/>
    </w:pPr>
    <w:rPr>
      <w:sz w:val="16"/>
      <w:szCs w:val="16"/>
    </w:rPr>
  </w:style>
  <w:style w:type="paragraph" w:styleId="Header">
    <w:name w:val="header"/>
    <w:basedOn w:val="Normal"/>
    <w:link w:val="HeaderChar"/>
    <w:rsid w:val="003D486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D4865"/>
    <w:rPr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3D486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D4865"/>
    <w:rPr>
      <w:noProof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3D48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4865"/>
    <w:rPr>
      <w:rFonts w:ascii="Tahoma" w:hAnsi="Tahoma" w:cs="Tahoma"/>
      <w:noProof/>
      <w:sz w:val="16"/>
      <w:szCs w:val="16"/>
      <w:lang w:eastAsia="en-US"/>
    </w:rPr>
  </w:style>
  <w:style w:type="character" w:customStyle="1" w:styleId="protocol">
    <w:name w:val="protocol"/>
    <w:rsid w:val="0074678B"/>
  </w:style>
  <w:style w:type="paragraph" w:styleId="HTMLPreformatted">
    <w:name w:val="HTML Preformatted"/>
    <w:basedOn w:val="Normal"/>
    <w:link w:val="HTMLPreformattedChar"/>
    <w:uiPriority w:val="99"/>
    <w:unhideWhenUsed/>
    <w:rsid w:val="0050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ZA" w:eastAsia="en-ZA"/>
    </w:rPr>
  </w:style>
  <w:style w:type="character" w:customStyle="1" w:styleId="HTMLPreformattedChar">
    <w:name w:val="HTML Preformatted Char"/>
    <w:link w:val="HTMLPreformatted"/>
    <w:uiPriority w:val="99"/>
    <w:rsid w:val="00500DC9"/>
    <w:rPr>
      <w:rFonts w:ascii="Courier New" w:hAnsi="Courier New" w:cs="Courier New"/>
    </w:rPr>
  </w:style>
  <w:style w:type="character" w:customStyle="1" w:styleId="Heading5Char">
    <w:name w:val="Heading 5 Char"/>
    <w:link w:val="Heading5"/>
    <w:rsid w:val="004B735A"/>
    <w:rPr>
      <w:rFonts w:ascii="Helvetica" w:hAnsi="Helvetica"/>
      <w:b/>
      <w:noProof/>
      <w:color w:val="808080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6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toxsa.co.za/" TargetMode="External"/><Relationship Id="rId18" Type="http://schemas.openxmlformats.org/officeDocument/2006/relationships/hyperlink" Target="mailto:alicia.evans@uct.ac.za" TargetMode="External"/><Relationship Id="rId26" Type="http://schemas.openxmlformats.org/officeDocument/2006/relationships/hyperlink" Target="mailto:shannon@fcc.co.za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vikash.sewram@mrc.ac.za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tiaft.org" TargetMode="External"/><Relationship Id="rId17" Type="http://schemas.openxmlformats.org/officeDocument/2006/relationships/hyperlink" Target="https://www.linkedin.com/in/jav01" TargetMode="External"/><Relationship Id="rId25" Type="http://schemas.openxmlformats.org/officeDocument/2006/relationships/hyperlink" Target="mailto:alasham@pharma.co.za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hromsa.up.ac.za" TargetMode="External"/><Relationship Id="rId20" Type="http://schemas.openxmlformats.org/officeDocument/2006/relationships/hyperlink" Target="mailto:motlalepule.matsabisa@mrc.ac.z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00414-019-02032-1" TargetMode="External"/><Relationship Id="rId24" Type="http://schemas.openxmlformats.org/officeDocument/2006/relationships/hyperlink" Target="mailto:allenj@saps.org.z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saams.up.ac.za/" TargetMode="External"/><Relationship Id="rId23" Type="http://schemas.openxmlformats.org/officeDocument/2006/relationships/hyperlink" Target="mailto:redtreb@telkomsa.ne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saps.gov.za/_dynamicmodules/internetsite/opbuildbp3.asp?myurl=116" TargetMode="External"/><Relationship Id="rId19" Type="http://schemas.openxmlformats.org/officeDocument/2006/relationships/hyperlink" Target="mailto:abaard5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://www.aafs.org" TargetMode="External"/><Relationship Id="rId22" Type="http://schemas.openxmlformats.org/officeDocument/2006/relationships/hyperlink" Target="mailto:alcohol@fclcape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3028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PAGE 1</vt:lpstr>
    </vt:vector>
  </TitlesOfParts>
  <Company>Microsoft</Company>
  <LinksUpToDate>false</LinksUpToDate>
  <CharactersWithSpaces>20250</CharactersWithSpaces>
  <SharedDoc>false</SharedDoc>
  <HLinks>
    <vt:vector size="96" baseType="variant">
      <vt:variant>
        <vt:i4>5832763</vt:i4>
      </vt:variant>
      <vt:variant>
        <vt:i4>45</vt:i4>
      </vt:variant>
      <vt:variant>
        <vt:i4>0</vt:i4>
      </vt:variant>
      <vt:variant>
        <vt:i4>5</vt:i4>
      </vt:variant>
      <vt:variant>
        <vt:lpwstr>mailto:shannon@fcc.co.za</vt:lpwstr>
      </vt:variant>
      <vt:variant>
        <vt:lpwstr/>
      </vt:variant>
      <vt:variant>
        <vt:i4>2097218</vt:i4>
      </vt:variant>
      <vt:variant>
        <vt:i4>42</vt:i4>
      </vt:variant>
      <vt:variant>
        <vt:i4>0</vt:i4>
      </vt:variant>
      <vt:variant>
        <vt:i4>5</vt:i4>
      </vt:variant>
      <vt:variant>
        <vt:lpwstr>mailto:alasham@pharma.co.za</vt:lpwstr>
      </vt:variant>
      <vt:variant>
        <vt:lpwstr/>
      </vt:variant>
      <vt:variant>
        <vt:i4>2162776</vt:i4>
      </vt:variant>
      <vt:variant>
        <vt:i4>39</vt:i4>
      </vt:variant>
      <vt:variant>
        <vt:i4>0</vt:i4>
      </vt:variant>
      <vt:variant>
        <vt:i4>5</vt:i4>
      </vt:variant>
      <vt:variant>
        <vt:lpwstr>mailto:allenj@saps.org.za</vt:lpwstr>
      </vt:variant>
      <vt:variant>
        <vt:lpwstr/>
      </vt:variant>
      <vt:variant>
        <vt:i4>2818066</vt:i4>
      </vt:variant>
      <vt:variant>
        <vt:i4>36</vt:i4>
      </vt:variant>
      <vt:variant>
        <vt:i4>0</vt:i4>
      </vt:variant>
      <vt:variant>
        <vt:i4>5</vt:i4>
      </vt:variant>
      <vt:variant>
        <vt:lpwstr>mailto:redtreb@telkomsa.net</vt:lpwstr>
      </vt:variant>
      <vt:variant>
        <vt:lpwstr/>
      </vt:variant>
      <vt:variant>
        <vt:i4>6553687</vt:i4>
      </vt:variant>
      <vt:variant>
        <vt:i4>33</vt:i4>
      </vt:variant>
      <vt:variant>
        <vt:i4>0</vt:i4>
      </vt:variant>
      <vt:variant>
        <vt:i4>5</vt:i4>
      </vt:variant>
      <vt:variant>
        <vt:lpwstr>mailto:alcohol@fclcape.com</vt:lpwstr>
      </vt:variant>
      <vt:variant>
        <vt:lpwstr/>
      </vt:variant>
      <vt:variant>
        <vt:i4>7864394</vt:i4>
      </vt:variant>
      <vt:variant>
        <vt:i4>30</vt:i4>
      </vt:variant>
      <vt:variant>
        <vt:i4>0</vt:i4>
      </vt:variant>
      <vt:variant>
        <vt:i4>5</vt:i4>
      </vt:variant>
      <vt:variant>
        <vt:lpwstr>mailto:vikash.sewram@mrc.ac.za</vt:lpwstr>
      </vt:variant>
      <vt:variant>
        <vt:lpwstr/>
      </vt:variant>
      <vt:variant>
        <vt:i4>4128785</vt:i4>
      </vt:variant>
      <vt:variant>
        <vt:i4>27</vt:i4>
      </vt:variant>
      <vt:variant>
        <vt:i4>0</vt:i4>
      </vt:variant>
      <vt:variant>
        <vt:i4>5</vt:i4>
      </vt:variant>
      <vt:variant>
        <vt:lpwstr>mailto:motlalepule.matsabisa@mrc.ac.za</vt:lpwstr>
      </vt:variant>
      <vt:variant>
        <vt:lpwstr/>
      </vt:variant>
      <vt:variant>
        <vt:i4>4259880</vt:i4>
      </vt:variant>
      <vt:variant>
        <vt:i4>24</vt:i4>
      </vt:variant>
      <vt:variant>
        <vt:i4>0</vt:i4>
      </vt:variant>
      <vt:variant>
        <vt:i4>5</vt:i4>
      </vt:variant>
      <vt:variant>
        <vt:lpwstr>mailto:abaard5@gmail.com</vt:lpwstr>
      </vt:variant>
      <vt:variant>
        <vt:lpwstr/>
      </vt:variant>
      <vt:variant>
        <vt:i4>2162717</vt:i4>
      </vt:variant>
      <vt:variant>
        <vt:i4>21</vt:i4>
      </vt:variant>
      <vt:variant>
        <vt:i4>0</vt:i4>
      </vt:variant>
      <vt:variant>
        <vt:i4>5</vt:i4>
      </vt:variant>
      <vt:variant>
        <vt:lpwstr>mailto:alicia.evans@uct.ac.za</vt:lpwstr>
      </vt:variant>
      <vt:variant>
        <vt:lpwstr/>
      </vt:variant>
      <vt:variant>
        <vt:i4>5832786</vt:i4>
      </vt:variant>
      <vt:variant>
        <vt:i4>18</vt:i4>
      </vt:variant>
      <vt:variant>
        <vt:i4>0</vt:i4>
      </vt:variant>
      <vt:variant>
        <vt:i4>5</vt:i4>
      </vt:variant>
      <vt:variant>
        <vt:lpwstr>https://www.linkedin.com/in/jav01</vt:lpwstr>
      </vt:variant>
      <vt:variant>
        <vt:lpwstr/>
      </vt:variant>
      <vt:variant>
        <vt:i4>5963860</vt:i4>
      </vt:variant>
      <vt:variant>
        <vt:i4>15</vt:i4>
      </vt:variant>
      <vt:variant>
        <vt:i4>0</vt:i4>
      </vt:variant>
      <vt:variant>
        <vt:i4>5</vt:i4>
      </vt:variant>
      <vt:variant>
        <vt:lpwstr>http://www.chromsa.up.ac.za/</vt:lpwstr>
      </vt:variant>
      <vt:variant>
        <vt:lpwstr/>
      </vt:variant>
      <vt:variant>
        <vt:i4>2555948</vt:i4>
      </vt:variant>
      <vt:variant>
        <vt:i4>12</vt:i4>
      </vt:variant>
      <vt:variant>
        <vt:i4>0</vt:i4>
      </vt:variant>
      <vt:variant>
        <vt:i4>5</vt:i4>
      </vt:variant>
      <vt:variant>
        <vt:lpwstr>http://www.saams.up.ac.za/</vt:lpwstr>
      </vt:variant>
      <vt:variant>
        <vt:lpwstr/>
      </vt:variant>
      <vt:variant>
        <vt:i4>6225994</vt:i4>
      </vt:variant>
      <vt:variant>
        <vt:i4>9</vt:i4>
      </vt:variant>
      <vt:variant>
        <vt:i4>0</vt:i4>
      </vt:variant>
      <vt:variant>
        <vt:i4>5</vt:i4>
      </vt:variant>
      <vt:variant>
        <vt:lpwstr>http://www.aafs.org/</vt:lpwstr>
      </vt:variant>
      <vt:variant>
        <vt:lpwstr/>
      </vt:variant>
      <vt:variant>
        <vt:i4>6946935</vt:i4>
      </vt:variant>
      <vt:variant>
        <vt:i4>6</vt:i4>
      </vt:variant>
      <vt:variant>
        <vt:i4>0</vt:i4>
      </vt:variant>
      <vt:variant>
        <vt:i4>5</vt:i4>
      </vt:variant>
      <vt:variant>
        <vt:lpwstr>http://www.toxsa.co.za/</vt:lpwstr>
      </vt:variant>
      <vt:variant>
        <vt:lpwstr/>
      </vt:variant>
      <vt:variant>
        <vt:i4>4325379</vt:i4>
      </vt:variant>
      <vt:variant>
        <vt:i4>3</vt:i4>
      </vt:variant>
      <vt:variant>
        <vt:i4>0</vt:i4>
      </vt:variant>
      <vt:variant>
        <vt:i4>5</vt:i4>
      </vt:variant>
      <vt:variant>
        <vt:lpwstr>http://www.tiaft.org/</vt:lpwstr>
      </vt:variant>
      <vt:variant>
        <vt:lpwstr/>
      </vt:variant>
      <vt:variant>
        <vt:i4>6684762</vt:i4>
      </vt:variant>
      <vt:variant>
        <vt:i4>0</vt:i4>
      </vt:variant>
      <vt:variant>
        <vt:i4>0</vt:i4>
      </vt:variant>
      <vt:variant>
        <vt:i4>5</vt:i4>
      </vt:variant>
      <vt:variant>
        <vt:lpwstr>http://www.saps.gov.za/_dynamicmodules/internetsite/opbuildbp3.asp?myurl=116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1</dc:title>
  <dc:creator>Nadine Myers</dc:creator>
  <cp:lastModifiedBy>Jaco</cp:lastModifiedBy>
  <cp:revision>5</cp:revision>
  <cp:lastPrinted>2019-05-12T14:18:00Z</cp:lastPrinted>
  <dcterms:created xsi:type="dcterms:W3CDTF">2019-05-12T14:17:00Z</dcterms:created>
  <dcterms:modified xsi:type="dcterms:W3CDTF">2019-09-15T17:09:00Z</dcterms:modified>
</cp:coreProperties>
</file>